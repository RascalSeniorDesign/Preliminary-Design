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231325"/>
    <w:p w:rsidR="007C63BF" w:rsidRDefault="007C63BF" w:rsidP="00231325"/>
    <w:p w:rsidR="007C63BF" w:rsidRDefault="007C63BF" w:rsidP="00231325"/>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BE1270" w:rsidP="00231325">
      <w:pPr>
        <w:rPr>
          <w:szCs w:val="32"/>
          <w:lang w:bidi="en-US"/>
        </w:rPr>
      </w:pPr>
      <w:r w:rsidRPr="00BE1270">
        <w:rPr>
          <w:noProof/>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lang w:val="fr-FR"/>
                    </w:rPr>
                    <w:id w:val="442658929"/>
                    <w:text/>
                  </w:sdtPr>
                  <w:sdtContent>
                    <w:p w:rsidR="00F5705D" w:rsidRPr="00AE642E" w:rsidRDefault="003019AE" w:rsidP="00231325">
                      <w:pPr>
                        <w:spacing w:after="0"/>
                        <w:jc w:val="center"/>
                        <w:rPr>
                          <w:lang w:val="fr-FR"/>
                        </w:rPr>
                      </w:pPr>
                      <w:r w:rsidRPr="00AE642E">
                        <w:rPr>
                          <w:sz w:val="40"/>
                          <w:szCs w:val="40"/>
                          <w:lang w:val="fr-FR"/>
                        </w:rPr>
                        <w:t>Rascal Interface Control Document</w:t>
                      </w:r>
                    </w:p>
                  </w:sdtContent>
                </w:sdt>
                <w:p w:rsidR="00F5705D" w:rsidRPr="00AE642E" w:rsidRDefault="00F5705D" w:rsidP="00231325">
                  <w:pPr>
                    <w:spacing w:after="0"/>
                    <w:jc w:val="center"/>
                    <w:rPr>
                      <w:sz w:val="32"/>
                      <w:szCs w:val="32"/>
                      <w:lang w:val="fr-FR"/>
                    </w:rPr>
                  </w:pPr>
                  <w:r w:rsidRPr="00AE642E">
                    <w:rPr>
                      <w:sz w:val="32"/>
                      <w:szCs w:val="32"/>
                      <w:lang w:val="fr-FR"/>
                    </w:rPr>
                    <w:t>Saint Louis University</w:t>
                  </w:r>
                </w:p>
                <w:sdt>
                  <w:sdtPr>
                    <w:rPr>
                      <w:sz w:val="32"/>
                      <w:szCs w:val="32"/>
                    </w:rPr>
                    <w:id w:val="-210656509"/>
                    <w:text/>
                  </w:sdtPr>
                  <w:sdtContent>
                    <w:p w:rsidR="00F5705D" w:rsidRPr="00C40F2A" w:rsidRDefault="00C15AC7" w:rsidP="00231325">
                      <w:pPr>
                        <w:spacing w:after="0"/>
                        <w:jc w:val="center"/>
                      </w:pPr>
                      <w:r w:rsidRPr="00231325">
                        <w:rPr>
                          <w:sz w:val="32"/>
                          <w:szCs w:val="32"/>
                        </w:rPr>
                        <w:t>Rascal</w:t>
                      </w:r>
                    </w:p>
                  </w:sdtContent>
                </w:sdt>
                <w:sdt>
                  <w:sdtPr>
                    <w:alias w:val="Insert Mission Patch Here"/>
                    <w:id w:val="-1992858161"/>
                    <w:picture/>
                  </w:sdtPr>
                  <w:sdtContent>
                    <w:p w:rsidR="00F5705D" w:rsidRDefault="00372C0A" w:rsidP="00231325">
                      <w:pPr>
                        <w:spacing w:after="0"/>
                        <w:jc w:val="center"/>
                      </w:pPr>
                      <w:r>
                        <w:rPr>
                          <w:noProof/>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F5705D" w:rsidRPr="00231325" w:rsidRDefault="00F5705D" w:rsidP="00231325">
                  <w:pPr>
                    <w:spacing w:after="0"/>
                    <w:jc w:val="center"/>
                    <w:rPr>
                      <w:sz w:val="24"/>
                      <w:szCs w:val="24"/>
                    </w:rPr>
                  </w:pPr>
                </w:p>
                <w:p w:rsidR="00161C50" w:rsidRPr="00231325" w:rsidRDefault="00F5705D" w:rsidP="00231325">
                  <w:pPr>
                    <w:pStyle w:val="Header"/>
                    <w:spacing w:after="0"/>
                    <w:jc w:val="center"/>
                    <w:rPr>
                      <w:noProof/>
                      <w:sz w:val="24"/>
                      <w:szCs w:val="24"/>
                    </w:rPr>
                  </w:pPr>
                  <w:r w:rsidRPr="00231325">
                    <w:rPr>
                      <w:sz w:val="24"/>
                      <w:szCs w:val="24"/>
                    </w:rPr>
                    <w:t xml:space="preserve">Last Updated: </w:t>
                  </w:r>
                  <w:r w:rsidR="00BE1270" w:rsidRPr="00231325">
                    <w:rPr>
                      <w:sz w:val="24"/>
                      <w:szCs w:val="24"/>
                    </w:rPr>
                    <w:fldChar w:fldCharType="begin"/>
                  </w:r>
                  <w:r w:rsidR="00622E39" w:rsidRPr="00231325">
                    <w:rPr>
                      <w:sz w:val="24"/>
                      <w:szCs w:val="24"/>
                    </w:rPr>
                    <w:instrText xml:space="preserve"> DATE \@ "M/d/yy" </w:instrText>
                  </w:r>
                  <w:r w:rsidR="00BE1270" w:rsidRPr="00231325">
                    <w:rPr>
                      <w:sz w:val="24"/>
                      <w:szCs w:val="24"/>
                    </w:rPr>
                    <w:fldChar w:fldCharType="separate"/>
                  </w:r>
                  <w:r w:rsidR="00EE1DD4">
                    <w:rPr>
                      <w:noProof/>
                      <w:sz w:val="24"/>
                      <w:szCs w:val="24"/>
                    </w:rPr>
                    <w:t>4/27/14</w:t>
                  </w:r>
                  <w:r w:rsidR="00BE1270" w:rsidRPr="00231325">
                    <w:rPr>
                      <w:noProof/>
                      <w:sz w:val="24"/>
                      <w:szCs w:val="24"/>
                    </w:rPr>
                    <w:fldChar w:fldCharType="end"/>
                  </w:r>
                </w:p>
                <w:p w:rsidR="00F5705D" w:rsidRPr="00231325" w:rsidRDefault="00F5705D" w:rsidP="00231325">
                  <w:pPr>
                    <w:spacing w:after="0"/>
                    <w:jc w:val="center"/>
                    <w:rPr>
                      <w:sz w:val="24"/>
                      <w:szCs w:val="24"/>
                    </w:rPr>
                  </w:pPr>
                  <w:r w:rsidRPr="00231325">
                    <w:rPr>
                      <w:sz w:val="24"/>
                      <w:szCs w:val="24"/>
                    </w:rPr>
                    <w:t xml:space="preserve">Document No: </w:t>
                  </w:r>
                  <w:sdt>
                    <w:sdtPr>
                      <w:rPr>
                        <w:sz w:val="24"/>
                        <w:szCs w:val="24"/>
                      </w:rPr>
                      <w:id w:val="1880516279"/>
                      <w:text/>
                    </w:sdtPr>
                    <w:sdtContent>
                      <w:r w:rsidR="00C15AC7" w:rsidRPr="00231325">
                        <w:rPr>
                          <w:sz w:val="24"/>
                          <w:szCs w:val="24"/>
                        </w:rPr>
                        <w:t>RCL</w:t>
                      </w:r>
                      <w:r w:rsidR="00161C50" w:rsidRPr="00231325">
                        <w:rPr>
                          <w:sz w:val="24"/>
                          <w:szCs w:val="24"/>
                        </w:rPr>
                        <w:t>-</w:t>
                      </w:r>
                      <w:r w:rsidR="003019AE">
                        <w:rPr>
                          <w:sz w:val="24"/>
                          <w:szCs w:val="24"/>
                        </w:rPr>
                        <w:t>I</w:t>
                      </w:r>
                      <w:r w:rsidRPr="00231325">
                        <w:rPr>
                          <w:sz w:val="24"/>
                          <w:szCs w:val="24"/>
                        </w:rPr>
                        <w:t>-</w:t>
                      </w:r>
                      <w:r w:rsidR="003019AE">
                        <w:rPr>
                          <w:sz w:val="24"/>
                          <w:szCs w:val="24"/>
                        </w:rPr>
                        <w:t>CMQA1</w:t>
                      </w:r>
                    </w:sdtContent>
                  </w:sdt>
                </w:p>
              </w:txbxContent>
            </v:textbox>
          </v:shape>
        </w:pict>
      </w:r>
    </w:p>
    <w:p w:rsidR="007C63BF" w:rsidRPr="000F5929" w:rsidRDefault="007C63BF" w:rsidP="00231325">
      <w:pPr>
        <w:rPr>
          <w:lang w:bidi="en-US"/>
        </w:rPr>
      </w:pPr>
      <w:bookmarkStart w:id="0" w:name="_Ref140284755"/>
      <w:bookmarkEnd w:id="0"/>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9C364B" w:rsidRDefault="009C364B" w:rsidP="00231325">
      <w:pPr>
        <w:rPr>
          <w:lang w:bidi="en-US"/>
        </w:rPr>
      </w:pPr>
    </w:p>
    <w:p w:rsidR="00231325" w:rsidRDefault="00231325" w:rsidP="00231325"/>
    <w:tbl>
      <w:tblPr>
        <w:tblW w:w="9000" w:type="dxa"/>
        <w:tblLayout w:type="fixed"/>
        <w:tblLook w:val="0000"/>
      </w:tblPr>
      <w:tblGrid>
        <w:gridCol w:w="1800"/>
        <w:gridCol w:w="5760"/>
        <w:gridCol w:w="360"/>
        <w:gridCol w:w="1080"/>
      </w:tblGrid>
      <w:tr w:rsidR="00231325" w:rsidTr="00D83EDE">
        <w:tc>
          <w:tcPr>
            <w:tcW w:w="1800" w:type="dxa"/>
            <w:shd w:val="clear" w:color="auto" w:fill="auto"/>
            <w:vAlign w:val="bottom"/>
          </w:tcPr>
          <w:p w:rsidR="00231325" w:rsidRDefault="00231325" w:rsidP="00231325">
            <w:pPr>
              <w:pStyle w:val="TableText1"/>
              <w:spacing w:before="0" w:after="0"/>
            </w:pPr>
          </w:p>
          <w:p w:rsidR="00231325" w:rsidRDefault="00231325" w:rsidP="00231325">
            <w:pPr>
              <w:pStyle w:val="TableText1"/>
              <w:spacing w:before="0" w:after="0"/>
            </w:pPr>
            <w:r>
              <w:t>Prepared by:</w:t>
            </w:r>
          </w:p>
        </w:tc>
        <w:tc>
          <w:tcPr>
            <w:tcW w:w="576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r>
      <w:tr w:rsidR="00231325" w:rsidTr="00D83EDE">
        <w:tc>
          <w:tcPr>
            <w:tcW w:w="1800" w:type="dxa"/>
            <w:shd w:val="clear" w:color="auto" w:fill="auto"/>
          </w:tcPr>
          <w:p w:rsidR="00231325" w:rsidRDefault="00231325" w:rsidP="00231325">
            <w:pPr>
              <w:pStyle w:val="TableText1"/>
              <w:spacing w:before="0" w:after="0"/>
            </w:pPr>
          </w:p>
        </w:tc>
        <w:tc>
          <w:tcPr>
            <w:tcW w:w="5760" w:type="dxa"/>
            <w:tcBorders>
              <w:top w:val="single" w:sz="4" w:space="0" w:color="000000"/>
            </w:tcBorders>
            <w:shd w:val="clear" w:color="auto" w:fill="auto"/>
          </w:tcPr>
          <w:sdt>
            <w:sdtPr>
              <w:id w:val="1070464905"/>
              <w:placeholder>
                <w:docPart w:val="1BF97141D26D442792A1D949BAEE559C"/>
              </w:placeholder>
              <w:text/>
            </w:sdtPr>
            <w:sdtContent>
              <w:p w:rsidR="00231325" w:rsidRDefault="00231325" w:rsidP="00231325">
                <w:pPr>
                  <w:pStyle w:val="TableText1"/>
                  <w:spacing w:before="0" w:after="0"/>
                </w:pPr>
                <w:r w:rsidRPr="00231325">
                  <w:t>Insert Author Name Here</w:t>
                </w:r>
              </w:p>
            </w:sdtContent>
          </w:sdt>
          <w:p w:rsidR="00231325" w:rsidRDefault="00231325" w:rsidP="003019AE">
            <w:pPr>
              <w:pStyle w:val="TableText1"/>
              <w:spacing w:before="0" w:after="0"/>
            </w:pPr>
            <w:r>
              <w:t xml:space="preserve">Rascal </w:t>
            </w:r>
            <w:sdt>
              <w:sdtPr>
                <w:id w:val="178790478"/>
                <w:placeholder>
                  <w:docPart w:val="C2E537DAE1754B79A68D98BEADB6ED37"/>
                </w:placeholder>
              </w:sdtPr>
              <w:sdtContent>
                <w:r w:rsidR="003019AE">
                  <w:t>Program Manager</w:t>
                </w:r>
              </w:sdtContent>
            </w:sdt>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r w:rsidR="00231325" w:rsidTr="00D83ED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r>
              <w:t>Approval:</w:t>
            </w:r>
          </w:p>
        </w:tc>
        <w:tc>
          <w:tcPr>
            <w:tcW w:w="5760" w:type="dxa"/>
            <w:tcBorders>
              <w:bottom w:val="single" w:sz="4" w:space="0" w:color="000000"/>
            </w:tcBorders>
            <w:shd w:val="clear" w:color="auto" w:fill="auto"/>
          </w:tcPr>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tc>
      </w:tr>
      <w:tr w:rsidR="00231325" w:rsidTr="00D83ED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c>
          <w:tcPr>
            <w:tcW w:w="5760" w:type="dxa"/>
            <w:tcBorders>
              <w:top w:val="single" w:sz="4" w:space="0" w:color="000000"/>
            </w:tcBorders>
            <w:shd w:val="clear" w:color="auto" w:fill="auto"/>
          </w:tcPr>
          <w:p w:rsidR="00231325" w:rsidRDefault="00231325" w:rsidP="00231325">
            <w:pPr>
              <w:pStyle w:val="TableText1"/>
              <w:spacing w:before="0" w:after="0"/>
            </w:pPr>
            <w:r>
              <w:t>Dr. Michael Swartwout</w:t>
            </w:r>
          </w:p>
          <w:p w:rsidR="00231325" w:rsidRDefault="00231325" w:rsidP="00231325">
            <w:pPr>
              <w:pStyle w:val="TableText1"/>
              <w:spacing w:before="0" w:after="0"/>
            </w:pPr>
            <w:r>
              <w:t>Argus Principal Investigator</w:t>
            </w:r>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bl>
    <w:p w:rsidR="000E5E62" w:rsidRDefault="000E5E62" w:rsidP="00231325"/>
    <w:p w:rsidR="008C4451" w:rsidRPr="00231325" w:rsidRDefault="008C4451" w:rsidP="00231325">
      <w:pPr>
        <w:spacing w:after="0"/>
        <w:jc w:val="center"/>
        <w:rPr>
          <w:b/>
          <w:sz w:val="24"/>
          <w:szCs w:val="24"/>
        </w:rPr>
      </w:pPr>
    </w:p>
    <w:p w:rsidR="009C364B" w:rsidRPr="00E479BB" w:rsidRDefault="009C364B" w:rsidP="00231325">
      <w:pPr>
        <w:spacing w:after="0"/>
        <w:jc w:val="center"/>
        <w:rPr>
          <w:b/>
          <w:sz w:val="28"/>
          <w:szCs w:val="28"/>
        </w:rPr>
      </w:pPr>
      <w:r w:rsidRPr="00E479BB">
        <w:rPr>
          <w:b/>
          <w:sz w:val="28"/>
          <w:szCs w:val="28"/>
        </w:rPr>
        <w:t>Revisions Summary</w:t>
      </w:r>
    </w:p>
    <w:p w:rsidR="009C364B" w:rsidRPr="00231325" w:rsidRDefault="009C364B" w:rsidP="00231325">
      <w:pPr>
        <w:spacing w:after="0"/>
        <w:jc w:val="center"/>
        <w:rPr>
          <w:b/>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231325">
            <w:pPr>
              <w:pStyle w:val="Title"/>
            </w:pPr>
            <w: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231325">
            <w:pPr>
              <w:pStyle w:val="Title"/>
            </w:pPr>
            <w:r>
              <w:t>Approved by</w:t>
            </w: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r>
              <w:t>-</w:t>
            </w:r>
          </w:p>
        </w:tc>
        <w:sdt>
          <w:sdtPr>
            <w:id w:val="-998193499"/>
            <w:placeholder>
              <w:docPart w:val="C38296EB9C2347839B1378C78DCD26CB"/>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161C50" w:rsidP="00E479BB">
                <w:pPr>
                  <w:pStyle w:val="Title"/>
                </w:pPr>
                <w:r w:rsidRPr="00E479BB">
                  <w:rPr>
                    <w:color w:val="A6A6A6" w:themeColor="background1" w:themeShade="A6"/>
                  </w:rPr>
                  <w:t>Description</w:t>
                </w:r>
              </w:p>
            </w:tc>
          </w:sdtContent>
        </w:sdt>
        <w:sdt>
          <w:sdtPr>
            <w:id w:val="178790504"/>
            <w:placeholder>
              <w:docPart w:val="088B177D4BF74C23877AD302146A2B1D"/>
            </w:placeholder>
            <w:showingPlcHdr/>
            <w:date>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E479BB" w:rsidP="00E479BB">
                <w:pPr>
                  <w:pStyle w:val="Title"/>
                </w:pPr>
                <w:r w:rsidRPr="00A63989">
                  <w:rPr>
                    <w:rStyle w:val="PlaceholderText"/>
                    <w:rFonts w:eastAsiaTheme="minorHAnsi"/>
                  </w:rPr>
                  <w:t>Click here to enter a date.</w:t>
                </w:r>
              </w:p>
            </w:tc>
          </w:sdtContent>
        </w:sdt>
        <w:sdt>
          <w:sdtPr>
            <w:id w:val="-948538693"/>
            <w:placeholder>
              <w:docPart w:val="0290B9BE164D40E99A58325EE07BBD9E"/>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161C50" w:rsidP="00E479BB">
                <w:pPr>
                  <w:pStyle w:val="Title"/>
                </w:pPr>
                <w:r w:rsidRPr="00E479BB">
                  <w:rPr>
                    <w:color w:val="A6A6A6" w:themeColor="background1" w:themeShade="A6"/>
                  </w:rPr>
                  <w:t>Insert Name Here</w:t>
                </w:r>
              </w:p>
            </w:tc>
          </w:sdtContent>
        </w:sdt>
        <w:sdt>
          <w:sdtPr>
            <w:rPr>
              <w:sz w:val="24"/>
              <w:szCs w:val="24"/>
            </w:rPr>
            <w:id w:val="21600595"/>
            <w:placeholder>
              <w:docPart w:val="9E593C5718B84E87B583B2F4CFB8D13B"/>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161C50" w:rsidP="00E479BB">
                <w:pPr>
                  <w:pStyle w:val="Title"/>
                  <w:rPr>
                    <w:sz w:val="24"/>
                    <w:szCs w:val="24"/>
                  </w:rPr>
                </w:pPr>
                <w:r>
                  <w:rPr>
                    <w:rStyle w:val="PlaceholderText"/>
                    <w:rFonts w:eastAsiaTheme="minorHAnsi"/>
                  </w:rPr>
                  <w:t>Insert Name Here</w:t>
                </w:r>
              </w:p>
            </w:tc>
          </w:sdtContent>
        </w:sdt>
      </w:tr>
      <w:tr w:rsidR="00C15AC7" w:rsidTr="00E479BB">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bl>
    <w:p w:rsidR="003019AE" w:rsidRDefault="003019AE" w:rsidP="00E479BB"/>
    <w:p w:rsidR="003019AE" w:rsidRDefault="003019AE">
      <w:pPr>
        <w:widowControl/>
        <w:suppressAutoHyphens w:val="0"/>
        <w:spacing w:after="200" w:line="276" w:lineRule="auto"/>
        <w:jc w:val="left"/>
      </w:pPr>
      <w:r>
        <w:br w:type="page"/>
      </w:r>
    </w:p>
    <w:sdt>
      <w:sdtPr>
        <w:rPr>
          <w:rFonts w:ascii="Times New Roman" w:eastAsia="SimSun" w:hAnsi="Times New Roman" w:cs="Times New Roman"/>
          <w:b w:val="0"/>
          <w:color w:val="auto"/>
          <w:kern w:val="1"/>
          <w:sz w:val="22"/>
          <w:szCs w:val="22"/>
          <w:lang w:eastAsia="en-US"/>
        </w:rPr>
        <w:id w:val="-639339245"/>
        <w:docPartObj>
          <w:docPartGallery w:val="Table of Contents"/>
          <w:docPartUnique/>
        </w:docPartObj>
      </w:sdtPr>
      <w:sdtEndPr>
        <w:rPr>
          <w:bCs/>
          <w:noProof/>
        </w:rPr>
      </w:sdtEndPr>
      <w:sdtContent>
        <w:p w:rsidR="003019AE" w:rsidRPr="003019AE" w:rsidRDefault="003019AE" w:rsidP="003019AE">
          <w:pPr>
            <w:pStyle w:val="TOCHeading"/>
            <w:numPr>
              <w:ilvl w:val="0"/>
              <w:numId w:val="0"/>
            </w:numPr>
            <w:jc w:val="center"/>
            <w:rPr>
              <w:rFonts w:ascii="Times New Roman" w:hAnsi="Times New Roman" w:cs="Times New Roman"/>
              <w:color w:val="auto"/>
            </w:rPr>
          </w:pPr>
          <w:r w:rsidRPr="003019AE">
            <w:rPr>
              <w:rFonts w:ascii="Times New Roman" w:hAnsi="Times New Roman" w:cs="Times New Roman"/>
              <w:color w:val="auto"/>
            </w:rPr>
            <w:t>Table of Contents</w:t>
          </w:r>
        </w:p>
        <w:p w:rsidR="00AF71B4" w:rsidRDefault="00BE1270">
          <w:pPr>
            <w:pStyle w:val="TOC1"/>
            <w:tabs>
              <w:tab w:val="left" w:pos="475"/>
            </w:tabs>
            <w:rPr>
              <w:rFonts w:asciiTheme="minorHAnsi" w:eastAsiaTheme="minorEastAsia" w:hAnsiTheme="minorHAnsi" w:cstheme="minorBidi"/>
              <w:noProof/>
              <w:kern w:val="0"/>
              <w:szCs w:val="22"/>
            </w:rPr>
          </w:pPr>
          <w:r w:rsidRPr="00BE1270">
            <w:rPr>
              <w:rFonts w:cs="Times New Roman"/>
            </w:rPr>
            <w:fldChar w:fldCharType="begin"/>
          </w:r>
          <w:r w:rsidR="003019AE" w:rsidRPr="003019AE">
            <w:rPr>
              <w:rFonts w:cs="Times New Roman"/>
            </w:rPr>
            <w:instrText xml:space="preserve"> TOC \o "1-3" \h \z \u </w:instrText>
          </w:r>
          <w:r w:rsidRPr="00BE1270">
            <w:rPr>
              <w:rFonts w:cs="Times New Roman"/>
            </w:rPr>
            <w:fldChar w:fldCharType="separate"/>
          </w:r>
          <w:hyperlink w:anchor="_Toc386827195" w:history="1">
            <w:r w:rsidR="00AF71B4" w:rsidRPr="00E04FF8">
              <w:rPr>
                <w:rStyle w:val="Hyperlink"/>
                <w:noProof/>
              </w:rPr>
              <w:t>1.</w:t>
            </w:r>
            <w:r w:rsidR="00AF71B4">
              <w:rPr>
                <w:rFonts w:asciiTheme="minorHAnsi" w:eastAsiaTheme="minorEastAsia" w:hAnsiTheme="minorHAnsi" w:cstheme="minorBidi"/>
                <w:noProof/>
                <w:kern w:val="0"/>
                <w:szCs w:val="22"/>
              </w:rPr>
              <w:tab/>
            </w:r>
            <w:r w:rsidR="00AF71B4" w:rsidRPr="00E04FF8">
              <w:rPr>
                <w:rStyle w:val="Hyperlink"/>
                <w:noProof/>
              </w:rPr>
              <w:t>Interface Overview</w:t>
            </w:r>
            <w:r w:rsidR="00AF71B4">
              <w:rPr>
                <w:noProof/>
                <w:webHidden/>
              </w:rPr>
              <w:tab/>
            </w:r>
            <w:r w:rsidR="00AF71B4">
              <w:rPr>
                <w:noProof/>
                <w:webHidden/>
              </w:rPr>
              <w:fldChar w:fldCharType="begin"/>
            </w:r>
            <w:r w:rsidR="00AF71B4">
              <w:rPr>
                <w:noProof/>
                <w:webHidden/>
              </w:rPr>
              <w:instrText xml:space="preserve"> PAGEREF _Toc386827195 \h </w:instrText>
            </w:r>
            <w:r w:rsidR="00AF71B4">
              <w:rPr>
                <w:noProof/>
                <w:webHidden/>
              </w:rPr>
            </w:r>
            <w:r w:rsidR="00AF71B4">
              <w:rPr>
                <w:noProof/>
                <w:webHidden/>
              </w:rPr>
              <w:fldChar w:fldCharType="separate"/>
            </w:r>
            <w:r w:rsidR="00AF71B4">
              <w:rPr>
                <w:noProof/>
                <w:webHidden/>
              </w:rPr>
              <w:t>4</w:t>
            </w:r>
            <w:r w:rsidR="00AF71B4">
              <w:rPr>
                <w:noProof/>
                <w:webHidden/>
              </w:rPr>
              <w:fldChar w:fldCharType="end"/>
            </w:r>
          </w:hyperlink>
        </w:p>
        <w:p w:rsidR="00AF71B4" w:rsidRDefault="00AF71B4">
          <w:pPr>
            <w:pStyle w:val="TOC1"/>
            <w:tabs>
              <w:tab w:val="left" w:pos="475"/>
            </w:tabs>
            <w:rPr>
              <w:rFonts w:asciiTheme="minorHAnsi" w:eastAsiaTheme="minorEastAsia" w:hAnsiTheme="minorHAnsi" w:cstheme="minorBidi"/>
              <w:noProof/>
              <w:kern w:val="0"/>
              <w:szCs w:val="22"/>
            </w:rPr>
          </w:pPr>
          <w:hyperlink w:anchor="_Toc386827196" w:history="1">
            <w:r w:rsidRPr="00E04FF8">
              <w:rPr>
                <w:rStyle w:val="Hyperlink"/>
                <w:noProof/>
              </w:rPr>
              <w:t>2.</w:t>
            </w:r>
            <w:r>
              <w:rPr>
                <w:rFonts w:asciiTheme="minorHAnsi" w:eastAsiaTheme="minorEastAsia" w:hAnsiTheme="minorHAnsi" w:cstheme="minorBidi"/>
                <w:noProof/>
                <w:kern w:val="0"/>
                <w:szCs w:val="22"/>
              </w:rPr>
              <w:tab/>
            </w:r>
            <w:r w:rsidRPr="00E04FF8">
              <w:rPr>
                <w:rStyle w:val="Hyperlink"/>
                <w:noProof/>
              </w:rPr>
              <w:t>Primary-Secondary Spacecraft Interfaces</w:t>
            </w:r>
            <w:r>
              <w:rPr>
                <w:noProof/>
                <w:webHidden/>
              </w:rPr>
              <w:tab/>
            </w:r>
            <w:r>
              <w:rPr>
                <w:noProof/>
                <w:webHidden/>
              </w:rPr>
              <w:fldChar w:fldCharType="begin"/>
            </w:r>
            <w:r>
              <w:rPr>
                <w:noProof/>
                <w:webHidden/>
              </w:rPr>
              <w:instrText xml:space="preserve"> PAGEREF _Toc386827196 \h </w:instrText>
            </w:r>
            <w:r>
              <w:rPr>
                <w:noProof/>
                <w:webHidden/>
              </w:rPr>
            </w:r>
            <w:r>
              <w:rPr>
                <w:noProof/>
                <w:webHidden/>
              </w:rPr>
              <w:fldChar w:fldCharType="separate"/>
            </w:r>
            <w:r>
              <w:rPr>
                <w:noProof/>
                <w:webHidden/>
              </w:rPr>
              <w:t>5</w:t>
            </w:r>
            <w:r>
              <w:rPr>
                <w:noProof/>
                <w:webHidden/>
              </w:rPr>
              <w:fldChar w:fldCharType="end"/>
            </w:r>
          </w:hyperlink>
        </w:p>
        <w:p w:rsidR="00AF71B4" w:rsidRDefault="00AF71B4">
          <w:pPr>
            <w:pStyle w:val="TOC2"/>
            <w:tabs>
              <w:tab w:val="left" w:pos="880"/>
              <w:tab w:val="right" w:leader="dot" w:pos="9350"/>
            </w:tabs>
            <w:rPr>
              <w:rFonts w:asciiTheme="minorHAnsi" w:eastAsiaTheme="minorEastAsia" w:hAnsiTheme="minorHAnsi" w:cstheme="minorBidi"/>
              <w:noProof/>
              <w:kern w:val="0"/>
              <w:szCs w:val="22"/>
            </w:rPr>
          </w:pPr>
          <w:hyperlink w:anchor="_Toc386827197" w:history="1">
            <w:r w:rsidRPr="00E04FF8">
              <w:rPr>
                <w:rStyle w:val="Hyperlink"/>
                <w:noProof/>
              </w:rPr>
              <w:t>2.1.</w:t>
            </w:r>
            <w:r>
              <w:rPr>
                <w:rFonts w:asciiTheme="minorHAnsi" w:eastAsiaTheme="minorEastAsia" w:hAnsiTheme="minorHAnsi" w:cstheme="minorBidi"/>
                <w:noProof/>
                <w:kern w:val="0"/>
                <w:szCs w:val="22"/>
              </w:rPr>
              <w:tab/>
            </w:r>
            <w:r w:rsidRPr="00E04FF8">
              <w:rPr>
                <w:rStyle w:val="Hyperlink"/>
                <w:noProof/>
              </w:rPr>
              <w:t>Primary-Secondary Separation Mechanism</w:t>
            </w:r>
            <w:r>
              <w:rPr>
                <w:noProof/>
                <w:webHidden/>
              </w:rPr>
              <w:tab/>
            </w:r>
            <w:r>
              <w:rPr>
                <w:noProof/>
                <w:webHidden/>
              </w:rPr>
              <w:fldChar w:fldCharType="begin"/>
            </w:r>
            <w:r>
              <w:rPr>
                <w:noProof/>
                <w:webHidden/>
              </w:rPr>
              <w:instrText xml:space="preserve"> PAGEREF _Toc386827197 \h </w:instrText>
            </w:r>
            <w:r>
              <w:rPr>
                <w:noProof/>
                <w:webHidden/>
              </w:rPr>
            </w:r>
            <w:r>
              <w:rPr>
                <w:noProof/>
                <w:webHidden/>
              </w:rPr>
              <w:fldChar w:fldCharType="separate"/>
            </w:r>
            <w:r>
              <w:rPr>
                <w:noProof/>
                <w:webHidden/>
              </w:rPr>
              <w:t>5</w:t>
            </w:r>
            <w:r>
              <w:rPr>
                <w:noProof/>
                <w:webHidden/>
              </w:rPr>
              <w:fldChar w:fldCharType="end"/>
            </w:r>
          </w:hyperlink>
        </w:p>
        <w:p w:rsidR="00AF71B4" w:rsidRDefault="00AF71B4">
          <w:pPr>
            <w:pStyle w:val="TOC2"/>
            <w:tabs>
              <w:tab w:val="left" w:pos="880"/>
              <w:tab w:val="right" w:leader="dot" w:pos="9350"/>
            </w:tabs>
            <w:rPr>
              <w:rFonts w:asciiTheme="minorHAnsi" w:eastAsiaTheme="minorEastAsia" w:hAnsiTheme="minorHAnsi" w:cstheme="minorBidi"/>
              <w:noProof/>
              <w:kern w:val="0"/>
              <w:szCs w:val="22"/>
            </w:rPr>
          </w:pPr>
          <w:hyperlink w:anchor="_Toc386827198" w:history="1">
            <w:r w:rsidRPr="00E04FF8">
              <w:rPr>
                <w:rStyle w:val="Hyperlink"/>
                <w:noProof/>
              </w:rPr>
              <w:t>2.2.</w:t>
            </w:r>
            <w:r>
              <w:rPr>
                <w:rFonts w:asciiTheme="minorHAnsi" w:eastAsiaTheme="minorEastAsia" w:hAnsiTheme="minorHAnsi" w:cstheme="minorBidi"/>
                <w:noProof/>
                <w:kern w:val="0"/>
                <w:szCs w:val="22"/>
              </w:rPr>
              <w:tab/>
            </w:r>
            <w:r w:rsidRPr="00E04FF8">
              <w:rPr>
                <w:rStyle w:val="Hyperlink"/>
                <w:noProof/>
              </w:rPr>
              <w:t>Secondary Spacecraft Power Inhibit</w:t>
            </w:r>
            <w:r>
              <w:rPr>
                <w:noProof/>
                <w:webHidden/>
              </w:rPr>
              <w:tab/>
            </w:r>
            <w:r>
              <w:rPr>
                <w:noProof/>
                <w:webHidden/>
              </w:rPr>
              <w:fldChar w:fldCharType="begin"/>
            </w:r>
            <w:r>
              <w:rPr>
                <w:noProof/>
                <w:webHidden/>
              </w:rPr>
              <w:instrText xml:space="preserve"> PAGEREF _Toc386827198 \h </w:instrText>
            </w:r>
            <w:r>
              <w:rPr>
                <w:noProof/>
                <w:webHidden/>
              </w:rPr>
            </w:r>
            <w:r>
              <w:rPr>
                <w:noProof/>
                <w:webHidden/>
              </w:rPr>
              <w:fldChar w:fldCharType="separate"/>
            </w:r>
            <w:r>
              <w:rPr>
                <w:noProof/>
                <w:webHidden/>
              </w:rPr>
              <w:t>6</w:t>
            </w:r>
            <w:r>
              <w:rPr>
                <w:noProof/>
                <w:webHidden/>
              </w:rPr>
              <w:fldChar w:fldCharType="end"/>
            </w:r>
          </w:hyperlink>
        </w:p>
        <w:p w:rsidR="00AF71B4" w:rsidRDefault="00AF71B4">
          <w:pPr>
            <w:pStyle w:val="TOC1"/>
            <w:tabs>
              <w:tab w:val="left" w:pos="475"/>
            </w:tabs>
            <w:rPr>
              <w:rFonts w:asciiTheme="minorHAnsi" w:eastAsiaTheme="minorEastAsia" w:hAnsiTheme="minorHAnsi" w:cstheme="minorBidi"/>
              <w:noProof/>
              <w:kern w:val="0"/>
              <w:szCs w:val="22"/>
            </w:rPr>
          </w:pPr>
          <w:hyperlink w:anchor="_Toc386827199" w:history="1">
            <w:r w:rsidRPr="00E04FF8">
              <w:rPr>
                <w:rStyle w:val="Hyperlink"/>
                <w:noProof/>
              </w:rPr>
              <w:t>3.</w:t>
            </w:r>
            <w:r>
              <w:rPr>
                <w:rFonts w:asciiTheme="minorHAnsi" w:eastAsiaTheme="minorEastAsia" w:hAnsiTheme="minorHAnsi" w:cstheme="minorBidi"/>
                <w:noProof/>
                <w:kern w:val="0"/>
                <w:szCs w:val="22"/>
              </w:rPr>
              <w:tab/>
            </w:r>
            <w:r w:rsidRPr="00E04FF8">
              <w:rPr>
                <w:rStyle w:val="Hyperlink"/>
                <w:noProof/>
              </w:rPr>
              <w:t>Primary-Colony-II Bus Interfaces</w:t>
            </w:r>
            <w:r>
              <w:rPr>
                <w:noProof/>
                <w:webHidden/>
              </w:rPr>
              <w:tab/>
            </w:r>
            <w:r>
              <w:rPr>
                <w:noProof/>
                <w:webHidden/>
              </w:rPr>
              <w:fldChar w:fldCharType="begin"/>
            </w:r>
            <w:r>
              <w:rPr>
                <w:noProof/>
                <w:webHidden/>
              </w:rPr>
              <w:instrText xml:space="preserve"> PAGEREF _Toc386827199 \h </w:instrText>
            </w:r>
            <w:r>
              <w:rPr>
                <w:noProof/>
                <w:webHidden/>
              </w:rPr>
            </w:r>
            <w:r>
              <w:rPr>
                <w:noProof/>
                <w:webHidden/>
              </w:rPr>
              <w:fldChar w:fldCharType="separate"/>
            </w:r>
            <w:r>
              <w:rPr>
                <w:noProof/>
                <w:webHidden/>
              </w:rPr>
              <w:t>7</w:t>
            </w:r>
            <w:r>
              <w:rPr>
                <w:noProof/>
                <w:webHidden/>
              </w:rPr>
              <w:fldChar w:fldCharType="end"/>
            </w:r>
          </w:hyperlink>
        </w:p>
        <w:p w:rsidR="00AF71B4" w:rsidRDefault="00AF71B4">
          <w:pPr>
            <w:pStyle w:val="TOC1"/>
            <w:tabs>
              <w:tab w:val="left" w:pos="475"/>
            </w:tabs>
            <w:rPr>
              <w:rFonts w:asciiTheme="minorHAnsi" w:eastAsiaTheme="minorEastAsia" w:hAnsiTheme="minorHAnsi" w:cstheme="minorBidi"/>
              <w:noProof/>
              <w:kern w:val="0"/>
              <w:szCs w:val="22"/>
            </w:rPr>
          </w:pPr>
          <w:hyperlink w:anchor="_Toc386827200" w:history="1">
            <w:r w:rsidRPr="00E04FF8">
              <w:rPr>
                <w:rStyle w:val="Hyperlink"/>
                <w:noProof/>
              </w:rPr>
              <w:t>4.</w:t>
            </w:r>
            <w:r>
              <w:rPr>
                <w:rFonts w:asciiTheme="minorHAnsi" w:eastAsiaTheme="minorEastAsia" w:hAnsiTheme="minorHAnsi" w:cstheme="minorBidi"/>
                <w:noProof/>
                <w:kern w:val="0"/>
                <w:szCs w:val="22"/>
              </w:rPr>
              <w:tab/>
            </w:r>
            <w:r w:rsidRPr="00E04FF8">
              <w:rPr>
                <w:rStyle w:val="Hyperlink"/>
                <w:noProof/>
              </w:rPr>
              <w:t>Ground-Spacecraft Interface</w:t>
            </w:r>
            <w:r>
              <w:rPr>
                <w:noProof/>
                <w:webHidden/>
              </w:rPr>
              <w:tab/>
            </w:r>
            <w:r>
              <w:rPr>
                <w:noProof/>
                <w:webHidden/>
              </w:rPr>
              <w:fldChar w:fldCharType="begin"/>
            </w:r>
            <w:r>
              <w:rPr>
                <w:noProof/>
                <w:webHidden/>
              </w:rPr>
              <w:instrText xml:space="preserve"> PAGEREF _Toc386827200 \h </w:instrText>
            </w:r>
            <w:r>
              <w:rPr>
                <w:noProof/>
                <w:webHidden/>
              </w:rPr>
            </w:r>
            <w:r>
              <w:rPr>
                <w:noProof/>
                <w:webHidden/>
              </w:rPr>
              <w:fldChar w:fldCharType="separate"/>
            </w:r>
            <w:r>
              <w:rPr>
                <w:noProof/>
                <w:webHidden/>
              </w:rPr>
              <w:t>9</w:t>
            </w:r>
            <w:r>
              <w:rPr>
                <w:noProof/>
                <w:webHidden/>
              </w:rPr>
              <w:fldChar w:fldCharType="end"/>
            </w:r>
          </w:hyperlink>
        </w:p>
        <w:p w:rsidR="003019AE" w:rsidRPr="003019AE" w:rsidRDefault="00BE1270">
          <w:pPr>
            <w:rPr>
              <w:rFonts w:cs="Times New Roman"/>
            </w:rPr>
          </w:pPr>
          <w:r w:rsidRPr="003019AE">
            <w:rPr>
              <w:rFonts w:cs="Times New Roman"/>
              <w:b/>
              <w:bCs/>
              <w:noProof/>
            </w:rPr>
            <w:fldChar w:fldCharType="end"/>
          </w:r>
        </w:p>
      </w:sdtContent>
    </w:sdt>
    <w:p w:rsidR="003019AE" w:rsidRDefault="003019AE">
      <w:pPr>
        <w:widowControl/>
        <w:suppressAutoHyphens w:val="0"/>
        <w:spacing w:after="200" w:line="276" w:lineRule="auto"/>
        <w:jc w:val="left"/>
      </w:pPr>
      <w:r>
        <w:br w:type="page"/>
      </w:r>
    </w:p>
    <w:p w:rsidR="00E479BB" w:rsidRDefault="003019AE" w:rsidP="003019AE">
      <w:pPr>
        <w:pStyle w:val="Heading1"/>
      </w:pPr>
      <w:bookmarkStart w:id="1" w:name="_Toc386827195"/>
      <w:r>
        <w:lastRenderedPageBreak/>
        <w:t>Interface Overview</w:t>
      </w:r>
      <w:bookmarkEnd w:id="1"/>
    </w:p>
    <w:p w:rsidR="003019AE" w:rsidRDefault="003019AE" w:rsidP="003019AE">
      <w:r>
        <w:t xml:space="preserve">This Interface Control Document (ICD) serves to define all relevant interfaces between the Space Systems Research Lab’s (SSRL) Rascal payload (consisting of a 3U secondary spacecraft and 1.5U propulsion/image processing unit) and Boeing’s Colony-II bus. These interfaces consist of </w:t>
      </w:r>
      <w:r w:rsidR="004C330D">
        <w:t>three</w:t>
      </w:r>
      <w:r>
        <w:t xml:space="preserve"> major types: </w:t>
      </w:r>
    </w:p>
    <w:p w:rsidR="003019AE" w:rsidRDefault="003019AE" w:rsidP="003019AE">
      <w:pPr>
        <w:pStyle w:val="ListParagraph"/>
        <w:numPr>
          <w:ilvl w:val="0"/>
          <w:numId w:val="46"/>
        </w:numPr>
        <w:spacing w:before="240"/>
        <w:rPr>
          <w:rFonts w:ascii="Times New Roman" w:hAnsi="Times New Roman" w:cs="Times New Roman"/>
        </w:rPr>
      </w:pPr>
      <w:r w:rsidRPr="003019AE">
        <w:rPr>
          <w:rFonts w:ascii="Times New Roman" w:hAnsi="Times New Roman" w:cs="Times New Roman"/>
          <w:b/>
        </w:rPr>
        <w:t>Mechanica</w:t>
      </w:r>
      <w:r>
        <w:rPr>
          <w:rFonts w:ascii="Times New Roman" w:hAnsi="Times New Roman" w:cs="Times New Roman"/>
          <w:b/>
        </w:rPr>
        <w:t xml:space="preserve">l - </w:t>
      </w:r>
      <w:r>
        <w:rPr>
          <w:rFonts w:ascii="Times New Roman" w:hAnsi="Times New Roman" w:cs="Times New Roman"/>
        </w:rPr>
        <w:t>structural interfaces that involve the physical connections between SSRL-Boeing components.</w:t>
      </w:r>
    </w:p>
    <w:p w:rsidR="003019AE" w:rsidRDefault="003019AE" w:rsidP="0088727D">
      <w:pPr>
        <w:pStyle w:val="ListParagraph"/>
        <w:numPr>
          <w:ilvl w:val="0"/>
          <w:numId w:val="46"/>
        </w:numPr>
        <w:spacing w:after="240"/>
        <w:rPr>
          <w:rFonts w:ascii="Times New Roman" w:hAnsi="Times New Roman" w:cs="Times New Roman"/>
        </w:rPr>
      </w:pPr>
      <w:r>
        <w:rPr>
          <w:rFonts w:ascii="Times New Roman" w:hAnsi="Times New Roman" w:cs="Times New Roman"/>
          <w:b/>
        </w:rPr>
        <w:t xml:space="preserve">Electrical </w:t>
      </w:r>
      <w:r w:rsidR="0088727D">
        <w:rPr>
          <w:rFonts w:ascii="Times New Roman" w:hAnsi="Times New Roman" w:cs="Times New Roman"/>
          <w:b/>
        </w:rPr>
        <w:t>–</w:t>
      </w:r>
      <w:r>
        <w:rPr>
          <w:rFonts w:ascii="Times New Roman" w:hAnsi="Times New Roman" w:cs="Times New Roman"/>
          <w:b/>
        </w:rPr>
        <w:t xml:space="preserve"> </w:t>
      </w:r>
      <w:r w:rsidR="0088727D">
        <w:rPr>
          <w:rFonts w:ascii="Times New Roman" w:hAnsi="Times New Roman" w:cs="Times New Roman"/>
        </w:rPr>
        <w:t>digital/analog interfaces that involve data communication and power transmission to and from SSRL-Boeing components.</w:t>
      </w:r>
    </w:p>
    <w:p w:rsidR="0026027F" w:rsidRDefault="0026027F" w:rsidP="0088727D">
      <w:pPr>
        <w:pStyle w:val="ListParagraph"/>
        <w:numPr>
          <w:ilvl w:val="0"/>
          <w:numId w:val="46"/>
        </w:numPr>
        <w:spacing w:after="240"/>
        <w:rPr>
          <w:rFonts w:ascii="Times New Roman" w:hAnsi="Times New Roman" w:cs="Times New Roman"/>
        </w:rPr>
      </w:pPr>
      <w:r>
        <w:rPr>
          <w:rFonts w:ascii="Times New Roman" w:hAnsi="Times New Roman" w:cs="Times New Roman"/>
          <w:b/>
        </w:rPr>
        <w:t>Radio –</w:t>
      </w:r>
      <w:r>
        <w:rPr>
          <w:rFonts w:ascii="Times New Roman" w:hAnsi="Times New Roman" w:cs="Times New Roman"/>
        </w:rPr>
        <w:t xml:space="preserve"> RF interfaces that involve data transmission between the ground and </w:t>
      </w:r>
      <w:r w:rsidR="00351842">
        <w:rPr>
          <w:rFonts w:ascii="Times New Roman" w:hAnsi="Times New Roman" w:cs="Times New Roman"/>
        </w:rPr>
        <w:t>either the secondary or primary spacecraft.</w:t>
      </w:r>
    </w:p>
    <w:p w:rsidR="0072745A" w:rsidRPr="00D86B56" w:rsidRDefault="0088727D" w:rsidP="00D86B56">
      <w:pPr>
        <w:rPr>
          <w:rFonts w:cs="Times New Roman"/>
        </w:rPr>
      </w:pPr>
      <w:r>
        <w:rPr>
          <w:rFonts w:cs="Times New Roman"/>
        </w:rPr>
        <w:t xml:space="preserve">Beyond these </w:t>
      </w:r>
      <w:r w:rsidR="00351842">
        <w:rPr>
          <w:rFonts w:cs="Times New Roman"/>
        </w:rPr>
        <w:t>three</w:t>
      </w:r>
      <w:r>
        <w:rPr>
          <w:rFonts w:cs="Times New Roman"/>
        </w:rPr>
        <w:t xml:space="preserve"> designations, each inter</w:t>
      </w:r>
      <w:r w:rsidR="000507EE">
        <w:rPr>
          <w:rFonts w:cs="Times New Roman"/>
        </w:rPr>
        <w:t>face can be broken down into three</w:t>
      </w:r>
      <w:r>
        <w:rPr>
          <w:rFonts w:cs="Times New Roman"/>
        </w:rPr>
        <w:t xml:space="preserve"> general categories: those that interface the secondary spacecra</w:t>
      </w:r>
      <w:r w:rsidR="000507EE">
        <w:rPr>
          <w:rFonts w:cs="Times New Roman"/>
        </w:rPr>
        <w:t xml:space="preserve">ft with the primary spacecraft, </w:t>
      </w:r>
      <w:r>
        <w:rPr>
          <w:rFonts w:cs="Times New Roman"/>
        </w:rPr>
        <w:t>those that interface the image processing/propulsion unit with the rest of the primary spacecraft</w:t>
      </w:r>
      <w:r w:rsidR="000507EE">
        <w:rPr>
          <w:rFonts w:cs="Times New Roman"/>
        </w:rPr>
        <w:t>, and those that interface both spacecraft to the ground</w:t>
      </w:r>
      <w:r>
        <w:rPr>
          <w:rFonts w:cs="Times New Roman"/>
        </w:rPr>
        <w:t xml:space="preserve">. Each of </w:t>
      </w:r>
      <w:r w:rsidR="00616ED6">
        <w:rPr>
          <w:rFonts w:cs="Times New Roman"/>
        </w:rPr>
        <w:t>interfaces</w:t>
      </w:r>
      <w:r>
        <w:rPr>
          <w:rFonts w:cs="Times New Roman"/>
        </w:rPr>
        <w:t xml:space="preserve"> within these categories will be defined in the sections that follow</w:t>
      </w:r>
      <w:r w:rsidR="00D86B56">
        <w:rPr>
          <w:rFonts w:cs="Times New Roman"/>
        </w:rPr>
        <w:t>.</w:t>
      </w:r>
    </w:p>
    <w:p w:rsidR="0072745A" w:rsidRDefault="0072745A" w:rsidP="0072745A">
      <w:pPr>
        <w:pStyle w:val="BodyText"/>
      </w:pPr>
      <w:r>
        <w:t>This document will make frequent use of the coordinate system definitions laid out for 3U spacecraft in the CubeSat Design Specification (CDS), Revision 13. A visualization of this coordinate system is provided in Figure 1-1.</w:t>
      </w:r>
      <w:r w:rsidR="008D68D9">
        <w:t xml:space="preserve"> This is the coordinate system that will be used throughout this ICD, unless otherwise stated.</w:t>
      </w:r>
    </w:p>
    <w:p w:rsidR="0072745A" w:rsidRDefault="0072745A" w:rsidP="0072745A">
      <w:pPr>
        <w:pStyle w:val="BodyText"/>
        <w:keepNext/>
        <w:jc w:val="center"/>
      </w:pPr>
      <w:r>
        <w:rPr>
          <w:noProof/>
        </w:rPr>
        <w:drawing>
          <wp:inline distT="0" distB="0" distL="0" distR="0">
            <wp:extent cx="5130140" cy="3330754"/>
            <wp:effectExtent l="19050" t="19050" r="139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130382" cy="3330911"/>
                    </a:xfrm>
                    <a:prstGeom prst="rect">
                      <a:avLst/>
                    </a:prstGeom>
                    <a:ln>
                      <a:solidFill>
                        <a:schemeClr val="tx1"/>
                      </a:solidFill>
                    </a:ln>
                  </pic:spPr>
                </pic:pic>
              </a:graphicData>
            </a:graphic>
          </wp:inline>
        </w:drawing>
      </w:r>
    </w:p>
    <w:p w:rsidR="0072745A" w:rsidRDefault="0072745A" w:rsidP="0072745A">
      <w:pPr>
        <w:pStyle w:val="Caption"/>
        <w:jc w:val="center"/>
        <w:rPr>
          <w:b/>
          <w:i w:val="0"/>
        </w:rPr>
      </w:pPr>
      <w:r w:rsidRPr="0072745A">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1</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1</w:t>
      </w:r>
      <w:r w:rsidR="002277B4">
        <w:rPr>
          <w:b/>
          <w:i w:val="0"/>
        </w:rPr>
        <w:fldChar w:fldCharType="end"/>
      </w:r>
      <w:r w:rsidRPr="0072745A">
        <w:rPr>
          <w:b/>
          <w:i w:val="0"/>
        </w:rPr>
        <w:t xml:space="preserve"> 3U CubeSat Coordinate System Definition</w:t>
      </w:r>
    </w:p>
    <w:p w:rsidR="00D86B56" w:rsidRPr="0072745A" w:rsidRDefault="00D86B56" w:rsidP="0072745A">
      <w:pPr>
        <w:pStyle w:val="Caption"/>
        <w:jc w:val="center"/>
        <w:rPr>
          <w:b/>
          <w:i w:val="0"/>
        </w:rPr>
      </w:pPr>
    </w:p>
    <w:p w:rsidR="0088727D" w:rsidRPr="0088727D" w:rsidRDefault="00683E08" w:rsidP="0072745A">
      <w:pPr>
        <w:pStyle w:val="Heading1"/>
      </w:pPr>
      <w:bookmarkStart w:id="2" w:name="_Toc386827196"/>
      <w:r>
        <w:lastRenderedPageBreak/>
        <w:t>Primary-Secondary Spacecraft Interface</w:t>
      </w:r>
      <w:r w:rsidR="008D68D9">
        <w:t>s</w:t>
      </w:r>
      <w:bookmarkEnd w:id="2"/>
    </w:p>
    <w:p w:rsidR="004C330D" w:rsidRDefault="00351842" w:rsidP="003019AE">
      <w:pPr>
        <w:rPr>
          <w:rFonts w:cs="Times New Roman"/>
        </w:rPr>
      </w:pPr>
      <w:r>
        <w:rPr>
          <w:rFonts w:cs="Times New Roman"/>
        </w:rPr>
        <w:t xml:space="preserve">There exist two main interfaces between the primary and secondary spacecraft: </w:t>
      </w:r>
    </w:p>
    <w:p w:rsidR="004C330D" w:rsidRPr="004C330D" w:rsidRDefault="004C330D" w:rsidP="004C330D">
      <w:pPr>
        <w:pStyle w:val="ListParagraph"/>
        <w:numPr>
          <w:ilvl w:val="0"/>
          <w:numId w:val="47"/>
        </w:numPr>
        <w:rPr>
          <w:rFonts w:ascii="Times New Roman" w:hAnsi="Times New Roman" w:cs="Times New Roman"/>
        </w:rPr>
      </w:pPr>
      <w:r>
        <w:rPr>
          <w:rFonts w:ascii="Times New Roman" w:hAnsi="Times New Roman" w:cs="Times New Roman"/>
        </w:rPr>
        <w:t>P</w:t>
      </w:r>
      <w:r w:rsidR="00496F3D" w:rsidRPr="004C330D">
        <w:rPr>
          <w:rFonts w:ascii="Times New Roman" w:hAnsi="Times New Roman" w:cs="Times New Roman"/>
        </w:rPr>
        <w:t>rimary-</w:t>
      </w:r>
      <w:r>
        <w:rPr>
          <w:rFonts w:ascii="Times New Roman" w:hAnsi="Times New Roman" w:cs="Times New Roman"/>
        </w:rPr>
        <w:t>S</w:t>
      </w:r>
      <w:r w:rsidR="00496F3D"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eparation </w:t>
      </w:r>
      <w:r>
        <w:rPr>
          <w:rFonts w:ascii="Times New Roman" w:hAnsi="Times New Roman" w:cs="Times New Roman"/>
        </w:rPr>
        <w:t>Mechanism</w:t>
      </w:r>
    </w:p>
    <w:p w:rsidR="004C330D" w:rsidRDefault="004C330D" w:rsidP="004C330D">
      <w:pPr>
        <w:pStyle w:val="ListParagraph"/>
        <w:numPr>
          <w:ilvl w:val="0"/>
          <w:numId w:val="47"/>
        </w:numPr>
        <w:rPr>
          <w:rFonts w:ascii="Times New Roman" w:hAnsi="Times New Roman" w:cs="Times New Roman"/>
        </w:rPr>
      </w:pPr>
      <w:r>
        <w:rPr>
          <w:rFonts w:ascii="Times New Roman" w:hAnsi="Times New Roman" w:cs="Times New Roman"/>
        </w:rPr>
        <w:t>S</w:t>
      </w:r>
      <w:r w:rsidR="00351842"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pacecraft </w:t>
      </w:r>
      <w:r>
        <w:rPr>
          <w:rFonts w:ascii="Times New Roman" w:hAnsi="Times New Roman" w:cs="Times New Roman"/>
        </w:rPr>
        <w:t>P</w:t>
      </w:r>
      <w:r w:rsidR="00351842" w:rsidRPr="004C330D">
        <w:rPr>
          <w:rFonts w:ascii="Times New Roman" w:hAnsi="Times New Roman" w:cs="Times New Roman"/>
        </w:rPr>
        <w:t xml:space="preserve">ower </w:t>
      </w:r>
      <w:r>
        <w:rPr>
          <w:rFonts w:ascii="Times New Roman" w:hAnsi="Times New Roman" w:cs="Times New Roman"/>
        </w:rPr>
        <w:t>I</w:t>
      </w:r>
      <w:r w:rsidR="0072745A">
        <w:rPr>
          <w:rFonts w:ascii="Times New Roman" w:hAnsi="Times New Roman" w:cs="Times New Roman"/>
        </w:rPr>
        <w:t>nhibit</w:t>
      </w:r>
      <w:r w:rsidR="00351842" w:rsidRPr="004C330D">
        <w:rPr>
          <w:rFonts w:ascii="Times New Roman" w:hAnsi="Times New Roman" w:cs="Times New Roman"/>
        </w:rPr>
        <w:t xml:space="preserve"> </w:t>
      </w:r>
    </w:p>
    <w:p w:rsidR="00C417B5" w:rsidRDefault="00C417B5" w:rsidP="00C417B5">
      <w:pPr>
        <w:rPr>
          <w:rFonts w:cs="Times New Roman"/>
        </w:rPr>
      </w:pPr>
      <w:r>
        <w:rPr>
          <w:rFonts w:cs="Times New Roman"/>
        </w:rP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C417B5" w:rsidRPr="00C417B5" w:rsidRDefault="00C417B5" w:rsidP="00AD39A3">
      <w:pPr>
        <w:pStyle w:val="Heading2"/>
        <w:numPr>
          <w:ilvl w:val="1"/>
          <w:numId w:val="44"/>
        </w:numPr>
      </w:pPr>
      <w:r>
        <w:t xml:space="preserve"> </w:t>
      </w:r>
      <w:bookmarkStart w:id="3" w:name="_Toc386827197"/>
      <w:r>
        <w:t>Primary-Secondary Separation Mechanism</w:t>
      </w:r>
      <w:bookmarkEnd w:id="3"/>
    </w:p>
    <w:p w:rsidR="00370E3F" w:rsidRDefault="004C20EF" w:rsidP="001B2095">
      <w:r>
        <w:rPr>
          <w:noProof/>
        </w:rPr>
        <w:pict>
          <v:shape id="_x0000_s1029" type="#_x0000_t202" style="position:absolute;left:0;text-align:left;margin-left:-6.75pt;margin-top:71.25pt;width:464.25pt;height:282.75pt;z-index:251660288" filled="f" stroked="f">
            <v:textbox>
              <w:txbxContent>
                <w:p w:rsidR="001B2095" w:rsidRDefault="001B20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16"/>
                    <w:gridCol w:w="4566"/>
                  </w:tblGrid>
                  <w:tr w:rsidR="001B2095" w:rsidTr="001B2095">
                    <w:trPr>
                      <w:trHeight w:val="4128"/>
                    </w:trPr>
                    <w:tc>
                      <w:tcPr>
                        <w:tcW w:w="4783" w:type="dxa"/>
                      </w:tcPr>
                      <w:p w:rsidR="001B2095" w:rsidRDefault="001B2095" w:rsidP="001B2095">
                        <w:pPr>
                          <w:keepNext/>
                        </w:pPr>
                        <w:r w:rsidRPr="001B2095">
                          <w:drawing>
                            <wp:inline distT="0" distB="0" distL="0" distR="0">
                              <wp:extent cx="2838450" cy="252003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4" w:type="dxa"/>
                      </w:tcPr>
                      <w:p w:rsidR="001B2095" w:rsidRDefault="001B2095">
                        <w:r w:rsidRPr="001B2095">
                          <w:drawing>
                            <wp:inline distT="0" distB="0" distL="0" distR="0">
                              <wp:extent cx="2734856" cy="2523744"/>
                              <wp:effectExtent l="19050" t="0" r="834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r w:rsidR="001B2095" w:rsidTr="006F4778">
                    <w:tc>
                      <w:tcPr>
                        <w:tcW w:w="9567" w:type="dxa"/>
                        <w:gridSpan w:val="2"/>
                      </w:tcPr>
                      <w:p w:rsidR="001B2095" w:rsidRPr="004C20EF" w:rsidRDefault="001B2095" w:rsidP="001B2095">
                        <w:pPr>
                          <w:pStyle w:val="Caption"/>
                          <w:rPr>
                            <w:rFonts w:cs="Times New Roman"/>
                          </w:rPr>
                        </w:pPr>
                        <w:r w:rsidRPr="004C20EF">
                          <w:rPr>
                            <w:rFonts w:cs="Times New Roman"/>
                            <w:b/>
                            <w:i w:val="0"/>
                          </w:rPr>
                          <w:t xml:space="preserve">Figure </w:t>
                        </w:r>
                        <w:r w:rsidR="002277B4">
                          <w:rPr>
                            <w:rFonts w:cs="Times New Roman"/>
                            <w:b/>
                            <w:i w:val="0"/>
                          </w:rPr>
                          <w:fldChar w:fldCharType="begin"/>
                        </w:r>
                        <w:r w:rsidR="002277B4">
                          <w:rPr>
                            <w:rFonts w:cs="Times New Roman"/>
                            <w:b/>
                            <w:i w:val="0"/>
                          </w:rPr>
                          <w:instrText xml:space="preserve"> STYLEREF 1 \s </w:instrText>
                        </w:r>
                        <w:r w:rsidR="002277B4">
                          <w:rPr>
                            <w:rFonts w:cs="Times New Roman"/>
                            <w:b/>
                            <w:i w:val="0"/>
                          </w:rPr>
                          <w:fldChar w:fldCharType="separate"/>
                        </w:r>
                        <w:r w:rsidR="002277B4">
                          <w:rPr>
                            <w:rFonts w:cs="Times New Roman"/>
                            <w:b/>
                            <w:i w:val="0"/>
                            <w:noProof/>
                          </w:rPr>
                          <w:t>2</w:t>
                        </w:r>
                        <w:r w:rsidR="002277B4">
                          <w:rPr>
                            <w:rFonts w:cs="Times New Roman"/>
                            <w:b/>
                            <w:i w:val="0"/>
                          </w:rPr>
                          <w:fldChar w:fldCharType="end"/>
                        </w:r>
                        <w:r w:rsidR="002277B4">
                          <w:rPr>
                            <w:rFonts w:cs="Times New Roman"/>
                            <w:b/>
                            <w:i w:val="0"/>
                          </w:rPr>
                          <w:noBreakHyphen/>
                        </w:r>
                        <w:r w:rsidR="002277B4">
                          <w:rPr>
                            <w:rFonts w:cs="Times New Roman"/>
                            <w:b/>
                            <w:i w:val="0"/>
                          </w:rPr>
                          <w:fldChar w:fldCharType="begin"/>
                        </w:r>
                        <w:r w:rsidR="002277B4">
                          <w:rPr>
                            <w:rFonts w:cs="Times New Roman"/>
                            <w:b/>
                            <w:i w:val="0"/>
                          </w:rPr>
                          <w:instrText xml:space="preserve"> SEQ Figure \* ARABIC \s 1 </w:instrText>
                        </w:r>
                        <w:r w:rsidR="002277B4">
                          <w:rPr>
                            <w:rFonts w:cs="Times New Roman"/>
                            <w:b/>
                            <w:i w:val="0"/>
                          </w:rPr>
                          <w:fldChar w:fldCharType="separate"/>
                        </w:r>
                        <w:r w:rsidR="002277B4">
                          <w:rPr>
                            <w:rFonts w:cs="Times New Roman"/>
                            <w:b/>
                            <w:i w:val="0"/>
                            <w:noProof/>
                          </w:rPr>
                          <w:t>1</w:t>
                        </w:r>
                        <w:r w:rsidR="002277B4">
                          <w:rPr>
                            <w:rFonts w:cs="Times New Roman"/>
                            <w:b/>
                            <w:i w:val="0"/>
                          </w:rPr>
                          <w:fldChar w:fldCharType="end"/>
                        </w:r>
                        <w:r w:rsidRPr="004C20EF">
                          <w:rPr>
                            <w:rFonts w:cs="Times New Roman"/>
                            <w:b/>
                          </w:rPr>
                          <w:t xml:space="preserve"> </w:t>
                        </w:r>
                        <w:r w:rsidRPr="004C20EF">
                          <w:rPr>
                            <w:rFonts w:cs="Times New Roman"/>
                            <w:b/>
                            <w:i w:val="0"/>
                          </w:rPr>
                          <w:t>Example Drawings of Primary-Secondary Mechanical Interface.</w:t>
                        </w:r>
                        <w:r w:rsidRPr="00A15B75">
                          <w:rPr>
                            <w:rFonts w:cs="Times New Roman"/>
                            <w:b/>
                            <w:i w:val="0"/>
                          </w:rPr>
                          <w:t xml:space="preserve"> </w:t>
                        </w:r>
                        <w:r w:rsidRPr="00A15B75">
                          <w:rPr>
                            <w:rFonts w:cs="Times New Roman"/>
                            <w:i w:val="0"/>
                          </w:rPr>
                          <w:t xml:space="preserve">The left figure shows a magnified view of the solenoid latch interface, while the right figure shows a magnified view of the </w:t>
                        </w:r>
                        <w:r w:rsidR="004C20EF" w:rsidRPr="00A15B75">
                          <w:rPr>
                            <w:rFonts w:cs="Times New Roman"/>
                            <w:i w:val="0"/>
                          </w:rPr>
                          <w:t>separation spring interface.</w:t>
                        </w:r>
                      </w:p>
                      <w:p w:rsidR="001B2095" w:rsidRPr="001B2095" w:rsidRDefault="001B2095"/>
                    </w:tc>
                  </w:tr>
                </w:tbl>
                <w:p w:rsidR="001B2095" w:rsidRDefault="001B2095"/>
              </w:txbxContent>
            </v:textbox>
            <w10:wrap type="square"/>
          </v:shape>
        </w:pict>
      </w:r>
      <w:r w:rsidR="00351842" w:rsidRPr="004C330D">
        <w:t xml:space="preserve">The former interface is mainly mechanical in nature, consisting of </w:t>
      </w:r>
      <w:r w:rsidR="00496F3D" w:rsidRPr="004C330D">
        <w:t>two solenoids (each housed within the secondary spacecraft) that latch onto two connection points that extend from the primary, a</w:t>
      </w:r>
      <w:r w:rsidR="0072745A">
        <w:t xml:space="preserve">s shown in Figure </w:t>
      </w:r>
      <w:r w:rsidR="004169BD">
        <w:t>2-1</w:t>
      </w:r>
      <w:r w:rsidR="00496F3D" w:rsidRPr="004C330D">
        <w:t xml:space="preserve">. </w:t>
      </w:r>
      <w:r w:rsidR="001B2095">
        <w:t>These interface points are located along the vertical center line of the Y-/Y+ faces of the Primary and Secondary Spacecraft respectively</w:t>
      </w:r>
      <w:r w:rsidR="00B704A1">
        <w:t>,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w:t>
      </w:r>
      <w:r w:rsidR="00B91E89">
        <w:t>pacecraft.</w:t>
      </w:r>
    </w:p>
    <w:p w:rsidR="00B967A5" w:rsidRDefault="00496F3D" w:rsidP="004C330D">
      <w:r w:rsidRPr="004C330D">
        <w:t>Since the secondary spacecraft is set to be off until separation</w:t>
      </w:r>
      <w:r w:rsidR="004C330D" w:rsidRPr="004C330D">
        <w:t xml:space="preserve">, it is required that the primary spacecraft </w:t>
      </w:r>
      <w:r w:rsidR="00B967A5">
        <w:t>transfers</w:t>
      </w:r>
      <w:r w:rsidR="004C330D" w:rsidRPr="004C330D">
        <w:t xml:space="preserve"> power to the secondary spacecr</w:t>
      </w:r>
      <w:r w:rsidR="00B967A5">
        <w:t xml:space="preserve">aft’s separation mechanism. This will be accomplished through the use of external electrical contact ports, one each for the Primary and Secondary Spacecraft. These ports will be at least 5V, 2.5A rated. A block diagram of this arrangement is shown in Figure 2-3. This diagram specifies that the command for separation </w:t>
      </w:r>
      <w:r w:rsidR="006264E9">
        <w:t xml:space="preserve">originate from a ground station. This command is then received by the Colony-II bus COM system and passed to the Command Data Handling (CDH) system of </w:t>
      </w:r>
      <w:r w:rsidR="006264E9">
        <w:lastRenderedPageBreak/>
        <w:t xml:space="preserve">the Primary Payload. The CDH system then interprets this command and allows for current to flow from the Primary Spacecraft, to the Power Transfer contacts, to the Secondary Spacecraft, and then directly to each of the separation </w:t>
      </w:r>
      <w:r w:rsidR="00496335">
        <w:t>solenoids</w:t>
      </w:r>
      <w:r w:rsidR="006264E9">
        <w:t>.</w:t>
      </w:r>
      <w:r w:rsidR="00496335">
        <w:t xml:space="preserve"> Thus, the Primary Payload’s CDH system is responsible for the actual relaying of power to the spacecraft power transfer ports, with the Colony-II bus only being required to receive and relay the actual separation command.</w:t>
      </w:r>
      <w:r w:rsidR="00AF7D07">
        <w:t xml:space="preserve"> This will involve the use of a wire harness to connect the corresponding 5V and GND ports of the CDH system to those of the power transfer port.</w:t>
      </w:r>
    </w:p>
    <w:p w:rsidR="00B91E89" w:rsidRDefault="00B91E89" w:rsidP="004C330D">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B91E89" w:rsidRDefault="00370E3F" w:rsidP="00B91E89">
      <w:pPr>
        <w:keepNext/>
        <w:jc w:val="center"/>
      </w:pPr>
      <w:r>
        <w:rPr>
          <w:noProof/>
        </w:rPr>
        <w:drawing>
          <wp:inline distT="0" distB="0" distL="0" distR="0">
            <wp:extent cx="5080000" cy="3810000"/>
            <wp:effectExtent l="19050" t="0" r="635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12" cstate="print"/>
                    <a:stretch>
                      <a:fillRect/>
                    </a:stretch>
                  </pic:blipFill>
                  <pic:spPr>
                    <a:xfrm>
                      <a:off x="0" y="0"/>
                      <a:ext cx="5080000" cy="3810000"/>
                    </a:xfrm>
                    <a:prstGeom prst="rect">
                      <a:avLst/>
                    </a:prstGeom>
                  </pic:spPr>
                </pic:pic>
              </a:graphicData>
            </a:graphic>
          </wp:inline>
        </w:drawing>
      </w:r>
    </w:p>
    <w:p w:rsidR="00AF7D07" w:rsidRPr="00B91E89" w:rsidRDefault="00B91E89" w:rsidP="00B91E89">
      <w:pPr>
        <w:pStyle w:val="Caption"/>
        <w:jc w:val="center"/>
        <w:rPr>
          <w:b/>
          <w:i w:val="0"/>
        </w:rPr>
      </w:pPr>
      <w:r w:rsidRPr="00B91E89">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2</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2</w:t>
      </w:r>
      <w:r w:rsidR="002277B4">
        <w:rPr>
          <w:b/>
          <w:i w:val="0"/>
        </w:rPr>
        <w:fldChar w:fldCharType="end"/>
      </w:r>
      <w:r>
        <w:rPr>
          <w:b/>
          <w:i w:val="0"/>
        </w:rPr>
        <w:t xml:space="preserve"> </w:t>
      </w:r>
      <w:r w:rsidRPr="00B91E89">
        <w:rPr>
          <w:b/>
          <w:i w:val="0"/>
        </w:rPr>
        <w:t>Separation Subsystem Block Diagram</w:t>
      </w:r>
    </w:p>
    <w:p w:rsidR="00C417B5" w:rsidRDefault="00C417B5" w:rsidP="00AD39A3">
      <w:pPr>
        <w:pStyle w:val="Heading2"/>
        <w:numPr>
          <w:ilvl w:val="1"/>
          <w:numId w:val="44"/>
        </w:numPr>
      </w:pPr>
      <w:bookmarkStart w:id="4" w:name="_Toc386827198"/>
      <w:r>
        <w:t>Secondary Spacecraft Power Inhibit</w:t>
      </w:r>
      <w:bookmarkEnd w:id="4"/>
    </w:p>
    <w:p w:rsidR="004C330D" w:rsidRDefault="004C330D" w:rsidP="004C330D">
      <w:r>
        <w:t xml:space="preserve">The </w:t>
      </w:r>
      <w:r w:rsidR="00B91E89">
        <w:t>Secondary Spacecraft Power Inhibit</w:t>
      </w:r>
      <w:r>
        <w:t xml:space="preserve"> interface is also mainly mechanical in nature, consisting of a simple switch</w:t>
      </w:r>
      <w:r w:rsidR="00B91E89">
        <w:t xml:space="preserve"> located on the Y- face of the Secondary Spacecraft</w:t>
      </w:r>
      <w:r>
        <w:t xml:space="preserve"> that will be compressed when the </w:t>
      </w:r>
      <w:r w:rsidR="00B91E89">
        <w:t>S</w:t>
      </w:r>
      <w:r>
        <w:t xml:space="preserve">econdary </w:t>
      </w:r>
      <w:r w:rsidR="00B91E89">
        <w:t>S</w:t>
      </w:r>
      <w:r>
        <w:t>pacecraft is conjoined with the primary spacecraft. In this state, the switch would cut off all power between the secondary spacecraft’s</w:t>
      </w:r>
      <w:r w:rsidR="0072745A">
        <w:t xml:space="preserve"> batteries and the rest of the secondary spacecraft, ensuring that the secondary spacecraft has enough power to remain active over the course of its 15 day mission. When the secondary spacecraft separates from the primary spacecraft, </w:t>
      </w:r>
      <w:r w:rsidR="008D68D9">
        <w:t>this switch will actuate to its on state, allowing the secondary</w:t>
      </w:r>
      <w:r w:rsidR="004169BD">
        <w:t xml:space="preserve"> spacecraft to be powered on. A block diagram of this arrangement is provided in Figure 2-</w:t>
      </w:r>
      <w:r w:rsidR="00B91E89">
        <w:t>3</w:t>
      </w:r>
      <w:r w:rsidR="004169BD">
        <w:t>.</w:t>
      </w:r>
      <w:bookmarkStart w:id="5" w:name="_GoBack"/>
      <w:bookmarkEnd w:id="5"/>
    </w:p>
    <w:p w:rsidR="00AE642E" w:rsidRDefault="00AE642E" w:rsidP="004C330D">
      <w:pPr>
        <w:rPr>
          <w:noProof/>
        </w:rPr>
      </w:pPr>
    </w:p>
    <w:p w:rsidR="00B91E89" w:rsidRDefault="004169BD" w:rsidP="00B91E89">
      <w:pPr>
        <w:keepNext/>
        <w:jc w:val="center"/>
      </w:pPr>
      <w:r>
        <w:rPr>
          <w:noProof/>
        </w:rPr>
        <w:lastRenderedPageBreak/>
        <w:drawing>
          <wp:inline distT="0" distB="0" distL="0" distR="0">
            <wp:extent cx="3495675" cy="2778803"/>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13" cstate="print"/>
                    <a:srcRect r="5589"/>
                    <a:stretch>
                      <a:fillRect/>
                    </a:stretch>
                  </pic:blipFill>
                  <pic:spPr>
                    <a:xfrm>
                      <a:off x="0" y="0"/>
                      <a:ext cx="3495675" cy="2778803"/>
                    </a:xfrm>
                    <a:prstGeom prst="rect">
                      <a:avLst/>
                    </a:prstGeom>
                  </pic:spPr>
                </pic:pic>
              </a:graphicData>
            </a:graphic>
          </wp:inline>
        </w:drawing>
      </w:r>
    </w:p>
    <w:p w:rsidR="004169BD" w:rsidRPr="00B91E89" w:rsidRDefault="00B91E89" w:rsidP="00B91E89">
      <w:pPr>
        <w:pStyle w:val="Caption"/>
        <w:jc w:val="center"/>
        <w:rPr>
          <w:b/>
          <w:i w:val="0"/>
        </w:rPr>
      </w:pPr>
      <w:r w:rsidRPr="00B91E89">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2</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3</w:t>
      </w:r>
      <w:r w:rsidR="002277B4">
        <w:rPr>
          <w:b/>
          <w:i w:val="0"/>
        </w:rPr>
        <w:fldChar w:fldCharType="end"/>
      </w:r>
      <w:r>
        <w:rPr>
          <w:b/>
          <w:i w:val="0"/>
        </w:rPr>
        <w:t xml:space="preserve"> </w:t>
      </w:r>
      <w:r w:rsidR="00AE0238" w:rsidRPr="00B91E89">
        <w:rPr>
          <w:b/>
          <w:i w:val="0"/>
        </w:rPr>
        <w:t>Secondary</w:t>
      </w:r>
      <w:r w:rsidRPr="00B91E89">
        <w:rPr>
          <w:b/>
          <w:i w:val="0"/>
        </w:rPr>
        <w:t xml:space="preserve"> Power </w:t>
      </w:r>
      <w:r w:rsidR="00AE0238" w:rsidRPr="00B91E89">
        <w:rPr>
          <w:b/>
          <w:i w:val="0"/>
        </w:rPr>
        <w:t>Subsystem</w:t>
      </w:r>
      <w:r w:rsidRPr="00B91E89">
        <w:rPr>
          <w:b/>
          <w:i w:val="0"/>
        </w:rPr>
        <w:t xml:space="preserve"> Block Diagram</w:t>
      </w:r>
    </w:p>
    <w:p w:rsidR="004C330D" w:rsidRDefault="00AE642E" w:rsidP="00AE642E">
      <w:pPr>
        <w:pStyle w:val="Heading1"/>
      </w:pPr>
      <w:bookmarkStart w:id="6" w:name="_Toc386827199"/>
      <w:r>
        <w:t>Primary-Colony-II Bus Interfaces</w:t>
      </w:r>
      <w:bookmarkEnd w:id="6"/>
    </w:p>
    <w:p w:rsidR="00AE642E" w:rsidRDefault="004C437D" w:rsidP="00AE642E">
      <w:r>
        <w:t>The main interface between the Primary Payload (PLD) and the Colony-II (COL-II) bus is a D-subminiature DB-25 connector, as shown in Figure 3-1. This interface will be used for passing power from COL-II to the PLD, as well as relaying data collected by the PLD to the communications and attitude determination and control</w:t>
      </w:r>
      <w:r w:rsidR="00116B86">
        <w:t xml:space="preserve"> systems (ADC) provided by COL-II and data  commands and ADC sensor information from COL-II to the PLD. </w:t>
      </w:r>
    </w:p>
    <w:p w:rsidR="004C437D" w:rsidRDefault="004C437D" w:rsidP="004C437D">
      <w:pPr>
        <w:keepNext/>
        <w:jc w:val="center"/>
      </w:pPr>
      <w:r>
        <w:rPr>
          <w:noProof/>
        </w:rPr>
        <w:drawing>
          <wp:inline distT="0" distB="0" distL="0" distR="0">
            <wp:extent cx="4305300" cy="1749028"/>
            <wp:effectExtent l="19050" t="0" r="0" b="0"/>
            <wp:docPr id="4"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4"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4C437D" w:rsidRPr="0076081F" w:rsidRDefault="004C437D" w:rsidP="0076081F">
      <w:pPr>
        <w:pStyle w:val="Caption"/>
        <w:jc w:val="center"/>
        <w:rPr>
          <w:b/>
          <w:i w:val="0"/>
        </w:rPr>
      </w:pPr>
      <w:r w:rsidRPr="004C437D">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3</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1</w:t>
      </w:r>
      <w:r w:rsidR="002277B4">
        <w:rPr>
          <w:b/>
          <w:i w:val="0"/>
        </w:rPr>
        <w:fldChar w:fldCharType="end"/>
      </w:r>
      <w:r>
        <w:rPr>
          <w:b/>
          <w:i w:val="0"/>
        </w:rPr>
        <w:t xml:space="preserve"> </w:t>
      </w:r>
      <w:r w:rsidRPr="004C437D">
        <w:rPr>
          <w:b/>
          <w:i w:val="0"/>
        </w:rPr>
        <w:t>Example DB-25 Pinout</w:t>
      </w:r>
    </w:p>
    <w:p w:rsidR="0076081F" w:rsidRPr="0076081F" w:rsidRDefault="0076081F" w:rsidP="0076081F">
      <w:pPr>
        <w:pStyle w:val="Caption"/>
        <w:keepNext/>
        <w:jc w:val="center"/>
        <w:rPr>
          <w:b/>
          <w:i w:val="0"/>
        </w:rPr>
      </w:pPr>
      <w:r w:rsidRPr="0076081F">
        <w:rPr>
          <w:b/>
          <w:i w:val="0"/>
        </w:rPr>
        <w:t xml:space="preserve">Table </w:t>
      </w:r>
      <w:r w:rsidR="0064749C">
        <w:rPr>
          <w:b/>
          <w:i w:val="0"/>
        </w:rPr>
        <w:fldChar w:fldCharType="begin"/>
      </w:r>
      <w:r w:rsidR="0064749C">
        <w:rPr>
          <w:b/>
          <w:i w:val="0"/>
        </w:rPr>
        <w:instrText xml:space="preserve"> STYLEREF 1 \s </w:instrText>
      </w:r>
      <w:r w:rsidR="0064749C">
        <w:rPr>
          <w:b/>
          <w:i w:val="0"/>
        </w:rPr>
        <w:fldChar w:fldCharType="separate"/>
      </w:r>
      <w:r w:rsidR="0064749C">
        <w:rPr>
          <w:b/>
          <w:i w:val="0"/>
          <w:noProof/>
        </w:rPr>
        <w:t>3</w:t>
      </w:r>
      <w:r w:rsidR="0064749C">
        <w:rPr>
          <w:b/>
          <w:i w:val="0"/>
        </w:rPr>
        <w:fldChar w:fldCharType="end"/>
      </w:r>
      <w:r w:rsidR="0064749C">
        <w:rPr>
          <w:b/>
          <w:i w:val="0"/>
        </w:rPr>
        <w:noBreakHyphen/>
      </w:r>
      <w:r w:rsidR="0064749C">
        <w:rPr>
          <w:b/>
          <w:i w:val="0"/>
        </w:rPr>
        <w:fldChar w:fldCharType="begin"/>
      </w:r>
      <w:r w:rsidR="0064749C">
        <w:rPr>
          <w:b/>
          <w:i w:val="0"/>
        </w:rPr>
        <w:instrText xml:space="preserve"> SEQ Table \* ARABIC \s 1 </w:instrText>
      </w:r>
      <w:r w:rsidR="0064749C">
        <w:rPr>
          <w:b/>
          <w:i w:val="0"/>
        </w:rPr>
        <w:fldChar w:fldCharType="separate"/>
      </w:r>
      <w:r w:rsidR="0064749C">
        <w:rPr>
          <w:b/>
          <w:i w:val="0"/>
          <w:noProof/>
        </w:rPr>
        <w:t>1</w:t>
      </w:r>
      <w:r w:rsidR="0064749C">
        <w:rPr>
          <w:b/>
          <w:i w:val="0"/>
        </w:rPr>
        <w:fldChar w:fldCharType="end"/>
      </w:r>
      <w:r>
        <w:rPr>
          <w:b/>
          <w:i w:val="0"/>
        </w:rPr>
        <w:t xml:space="preserve"> </w:t>
      </w:r>
      <w:r w:rsidRPr="0076081F">
        <w:rPr>
          <w:b/>
          <w:i w:val="0"/>
        </w:rPr>
        <w:t>Primary-Colony-II Bus Interface Pinout</w:t>
      </w:r>
    </w:p>
    <w:tbl>
      <w:tblPr>
        <w:tblStyle w:val="TableGrid"/>
        <w:tblW w:w="0" w:type="auto"/>
        <w:tblLook w:val="04A0"/>
      </w:tblPr>
      <w:tblGrid>
        <w:gridCol w:w="1548"/>
        <w:gridCol w:w="3240"/>
        <w:gridCol w:w="2394"/>
        <w:gridCol w:w="2394"/>
      </w:tblGrid>
      <w:tr w:rsidR="00116B86" w:rsidTr="00970593">
        <w:trPr>
          <w:tblHeader/>
        </w:trPr>
        <w:tc>
          <w:tcPr>
            <w:tcW w:w="1548"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Number</w:t>
            </w:r>
          </w:p>
        </w:tc>
        <w:tc>
          <w:tcPr>
            <w:tcW w:w="3240"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w:t>
            </w:r>
          </w:p>
        </w:tc>
        <w:tc>
          <w:tcPr>
            <w:tcW w:w="2394"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 (Shorthand)</w:t>
            </w:r>
          </w:p>
        </w:tc>
        <w:tc>
          <w:tcPr>
            <w:tcW w:w="2394" w:type="dxa"/>
            <w:shd w:val="clear" w:color="auto" w:fill="0F243E" w:themeFill="text2" w:themeFillShade="80"/>
          </w:tcPr>
          <w:p w:rsidR="00116B86" w:rsidRPr="00116B86" w:rsidRDefault="00370D6A" w:rsidP="00116B86">
            <w:pPr>
              <w:pStyle w:val="Caption"/>
              <w:spacing w:before="0"/>
              <w:jc w:val="center"/>
              <w:rPr>
                <w:i w:val="0"/>
                <w:color w:val="FFFFFF" w:themeColor="background1"/>
              </w:rPr>
            </w:pPr>
            <w:r>
              <w:rPr>
                <w:i w:val="0"/>
                <w:color w:val="FFFFFF" w:themeColor="background1"/>
              </w:rPr>
              <w:t>Signal</w:t>
            </w:r>
            <w:r w:rsidR="00116B86" w:rsidRPr="00116B86">
              <w:rPr>
                <w:i w:val="0"/>
                <w:color w:val="FFFFFF" w:themeColor="background1"/>
              </w:rPr>
              <w:t xml:space="preserve"> Origin</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Live Image Data</w:t>
            </w:r>
            <w:r w:rsidR="00970593">
              <w:rPr>
                <w:rFonts w:cs="Times New Roman"/>
                <w:i w:val="0"/>
                <w:sz w:val="20"/>
                <w:szCs w:val="20"/>
              </w:rPr>
              <w:t>/Beacon</w:t>
            </w:r>
            <w:r>
              <w:rPr>
                <w:rFonts w:cs="Times New Roman"/>
                <w:i w:val="0"/>
                <w:sz w:val="20"/>
                <w:szCs w:val="20"/>
              </w:rPr>
              <w:t xml:space="preserve"> Transmit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U1TX</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Payload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1</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2</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Request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~U1RTS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Clear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~U1CTS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116B86"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Propulsion Firing Circuit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~CS_PRP0</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Image Payload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~CS_IMG0</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Input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SDI1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Output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SD01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Chip Select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~CS_SD</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SPI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I2C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SCL2</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970593">
            <w:pPr>
              <w:pStyle w:val="Caption"/>
              <w:numPr>
                <w:ilvl w:val="0"/>
                <w:numId w:val="48"/>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970593">
            <w:pPr>
              <w:pStyle w:val="Caption"/>
              <w:numPr>
                <w:ilvl w:val="0"/>
                <w:numId w:val="48"/>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bl>
    <w:p w:rsidR="00116B86" w:rsidRDefault="00116B86" w:rsidP="0076081F">
      <w:pPr>
        <w:pStyle w:val="Caption"/>
        <w:spacing w:before="0"/>
        <w:rPr>
          <w:i w:val="0"/>
        </w:rPr>
      </w:pPr>
    </w:p>
    <w:p w:rsidR="0076081F" w:rsidRDefault="0076081F" w:rsidP="0076081F">
      <w:r>
        <w:t>Table 3-1 shows the pinout of the PL</w:t>
      </w:r>
      <w:r w:rsidR="007F5F51">
        <w:t>D-COL-II Interface.</w:t>
      </w:r>
      <w:r w:rsidR="0064749C">
        <w:t xml:space="preserve"> The table is organized such that each signal is given a name, designation, and origin. The baud rate for any RF data (as indicated by the TX tag) has a maximum value of 10 </w:t>
      </w:r>
      <w:proofErr w:type="spellStart"/>
      <w:r w:rsidR="0064749C">
        <w:t>Mbit</w:t>
      </w:r>
      <w:proofErr w:type="spellEnd"/>
      <w:r w:rsidR="0064749C">
        <w:t xml:space="preserve">/s. All other data signals are nominally set to 9600 bit/s. Table 3-2 lists all of the devices that are to interface with the </w:t>
      </w:r>
      <w:r w:rsidR="003061F8">
        <w:t>COL-II bus</w:t>
      </w:r>
      <w:r w:rsidR="002277B4">
        <w:t>, while Figure 3-2</w:t>
      </w:r>
      <w:r w:rsidR="003061F8">
        <w:t xml:space="preserve"> illustrates the data flow for all of the devices that are to be used on the Rascal spacecraft.</w:t>
      </w:r>
    </w:p>
    <w:p w:rsidR="00356162" w:rsidRDefault="002277B4" w:rsidP="0076081F">
      <w:r>
        <w:t>As ca</w:t>
      </w:r>
      <w:r w:rsidR="00A15B75">
        <w:t>n</w:t>
      </w:r>
      <w:r>
        <w:t xml:space="preserve"> be seen from Figure 3-2,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rsidR="00A15B75">
        <w:t>data</w:t>
      </w:r>
      <w:r>
        <w:t>)</w:t>
      </w:r>
      <w:r w:rsidR="00A15B75">
        <w:t xml:space="preserve">, as to allow for the later downlink and assessment of the Primary Payload’s control algorithms. These control algorithms (which are located on the image processor) will also make use of orientation data outputted by </w:t>
      </w:r>
      <w:r w:rsidR="00356162">
        <w:t>COL-</w:t>
      </w:r>
      <w:r w:rsidR="00A15B75">
        <w:t xml:space="preserve">II’s ADC system, thus the necessity of having a data line (SDA2) that originates from the </w:t>
      </w:r>
      <w:r w:rsidR="00356162">
        <w:t>COL-</w:t>
      </w:r>
      <w:r w:rsidR="00A15B75">
        <w:t>II side of the Primary Spacecraft.</w:t>
      </w:r>
    </w:p>
    <w:p w:rsidR="00356162" w:rsidRDefault="00356162" w:rsidP="00356162">
      <w:pPr>
        <w:keepNext/>
        <w:jc w:val="center"/>
      </w:pPr>
      <w:r>
        <w:rPr>
          <w:noProof/>
        </w:rPr>
        <w:drawing>
          <wp:inline distT="0" distB="0" distL="0" distR="0">
            <wp:extent cx="3305175" cy="2091237"/>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5" cstate="print"/>
                    <a:srcRect l="1818" t="6883" b="10121"/>
                    <a:stretch>
                      <a:fillRect/>
                    </a:stretch>
                  </pic:blipFill>
                  <pic:spPr>
                    <a:xfrm>
                      <a:off x="0" y="0"/>
                      <a:ext cx="3315781" cy="2097948"/>
                    </a:xfrm>
                    <a:prstGeom prst="rect">
                      <a:avLst/>
                    </a:prstGeom>
                  </pic:spPr>
                </pic:pic>
              </a:graphicData>
            </a:graphic>
          </wp:inline>
        </w:drawing>
      </w:r>
    </w:p>
    <w:p w:rsidR="00356162" w:rsidRPr="00356162" w:rsidRDefault="00356162" w:rsidP="00356162">
      <w:pPr>
        <w:pStyle w:val="Caption"/>
        <w:jc w:val="center"/>
        <w:rPr>
          <w:b/>
          <w:i w:val="0"/>
        </w:rPr>
      </w:pPr>
      <w:r w:rsidRPr="002277B4">
        <w:rPr>
          <w:b/>
          <w:i w:val="0"/>
        </w:rPr>
        <w:t xml:space="preserve">Figure </w:t>
      </w:r>
      <w:r w:rsidRPr="002277B4">
        <w:rPr>
          <w:b/>
          <w:i w:val="0"/>
        </w:rPr>
        <w:fldChar w:fldCharType="begin"/>
      </w:r>
      <w:r w:rsidRPr="002277B4">
        <w:rPr>
          <w:b/>
          <w:i w:val="0"/>
        </w:rPr>
        <w:instrText xml:space="preserve"> STYLEREF 1 \s </w:instrText>
      </w:r>
      <w:r w:rsidRPr="002277B4">
        <w:rPr>
          <w:b/>
          <w:i w:val="0"/>
        </w:rPr>
        <w:fldChar w:fldCharType="separate"/>
      </w:r>
      <w:r w:rsidRPr="002277B4">
        <w:rPr>
          <w:b/>
          <w:i w:val="0"/>
          <w:noProof/>
        </w:rPr>
        <w:t>3</w:t>
      </w:r>
      <w:r w:rsidRPr="002277B4">
        <w:rPr>
          <w:b/>
          <w:i w:val="0"/>
        </w:rPr>
        <w:fldChar w:fldCharType="end"/>
      </w:r>
      <w:r w:rsidRPr="002277B4">
        <w:rPr>
          <w:b/>
          <w:i w:val="0"/>
        </w:rPr>
        <w:noBreakHyphen/>
      </w:r>
      <w:r w:rsidRPr="002277B4">
        <w:rPr>
          <w:b/>
          <w:i w:val="0"/>
        </w:rPr>
        <w:fldChar w:fldCharType="begin"/>
      </w:r>
      <w:r w:rsidRPr="002277B4">
        <w:rPr>
          <w:b/>
          <w:i w:val="0"/>
        </w:rPr>
        <w:instrText xml:space="preserve"> SEQ Figure \* ARABIC \s 1 </w:instrText>
      </w:r>
      <w:r w:rsidRPr="002277B4">
        <w:rPr>
          <w:b/>
          <w:i w:val="0"/>
        </w:rPr>
        <w:fldChar w:fldCharType="separate"/>
      </w:r>
      <w:r w:rsidRPr="002277B4">
        <w:rPr>
          <w:b/>
          <w:i w:val="0"/>
          <w:noProof/>
        </w:rPr>
        <w:t>2</w:t>
      </w:r>
      <w:r w:rsidRPr="002277B4">
        <w:rPr>
          <w:b/>
          <w:i w:val="0"/>
        </w:rPr>
        <w:fldChar w:fldCharType="end"/>
      </w:r>
      <w:r>
        <w:rPr>
          <w:b/>
          <w:i w:val="0"/>
        </w:rPr>
        <w:t xml:space="preserve"> </w:t>
      </w:r>
      <w:r w:rsidRPr="002277B4">
        <w:rPr>
          <w:b/>
          <w:i w:val="0"/>
        </w:rPr>
        <w:t>Rascal Spacecraft Device Dataflow</w:t>
      </w:r>
    </w:p>
    <w:p w:rsidR="0064749C" w:rsidRPr="0064749C" w:rsidRDefault="0064749C" w:rsidP="0064749C">
      <w:pPr>
        <w:pStyle w:val="Caption"/>
        <w:keepNext/>
        <w:jc w:val="center"/>
        <w:rPr>
          <w:b/>
          <w:i w:val="0"/>
        </w:rPr>
      </w:pPr>
      <w:r w:rsidRPr="0064749C">
        <w:rPr>
          <w:b/>
          <w:i w:val="0"/>
        </w:rPr>
        <w:lastRenderedPageBreak/>
        <w:t xml:space="preserve">Table </w:t>
      </w:r>
      <w:r w:rsidRPr="0064749C">
        <w:rPr>
          <w:b/>
          <w:i w:val="0"/>
        </w:rPr>
        <w:fldChar w:fldCharType="begin"/>
      </w:r>
      <w:r w:rsidRPr="0064749C">
        <w:rPr>
          <w:b/>
          <w:i w:val="0"/>
        </w:rPr>
        <w:instrText xml:space="preserve"> STYLEREF 1 \s </w:instrText>
      </w:r>
      <w:r w:rsidRPr="0064749C">
        <w:rPr>
          <w:b/>
          <w:i w:val="0"/>
        </w:rPr>
        <w:fldChar w:fldCharType="separate"/>
      </w:r>
      <w:r w:rsidRPr="0064749C">
        <w:rPr>
          <w:b/>
          <w:i w:val="0"/>
          <w:noProof/>
        </w:rPr>
        <w:t>3</w:t>
      </w:r>
      <w:r w:rsidRPr="0064749C">
        <w:rPr>
          <w:b/>
          <w:i w:val="0"/>
        </w:rPr>
        <w:fldChar w:fldCharType="end"/>
      </w:r>
      <w:r w:rsidRPr="0064749C">
        <w:rPr>
          <w:b/>
          <w:i w:val="0"/>
        </w:rPr>
        <w:noBreakHyphen/>
      </w:r>
      <w:r w:rsidRPr="0064749C">
        <w:rPr>
          <w:b/>
          <w:i w:val="0"/>
        </w:rPr>
        <w:fldChar w:fldCharType="begin"/>
      </w:r>
      <w:r w:rsidRPr="0064749C">
        <w:rPr>
          <w:b/>
          <w:i w:val="0"/>
        </w:rPr>
        <w:instrText xml:space="preserve"> SEQ Table \* ARABIC \s 1 </w:instrText>
      </w:r>
      <w:r w:rsidRPr="0064749C">
        <w:rPr>
          <w:b/>
          <w:i w:val="0"/>
        </w:rPr>
        <w:fldChar w:fldCharType="separate"/>
      </w:r>
      <w:r w:rsidRPr="0064749C">
        <w:rPr>
          <w:b/>
          <w:i w:val="0"/>
          <w:noProof/>
        </w:rPr>
        <w:t>2</w:t>
      </w:r>
      <w:r w:rsidRPr="0064749C">
        <w:rPr>
          <w:b/>
          <w:i w:val="0"/>
        </w:rPr>
        <w:fldChar w:fldCharType="end"/>
      </w:r>
      <w:r w:rsidRPr="0064749C">
        <w:rPr>
          <w:b/>
          <w:i w:val="0"/>
        </w:rPr>
        <w:t xml:space="preserve"> Primary Payload Device List</w:t>
      </w:r>
    </w:p>
    <w:tbl>
      <w:tblPr>
        <w:tblStyle w:val="TableGrid"/>
        <w:tblW w:w="0" w:type="auto"/>
        <w:tblInd w:w="108" w:type="dxa"/>
        <w:tblLook w:val="04A0"/>
      </w:tblPr>
      <w:tblGrid>
        <w:gridCol w:w="5130"/>
        <w:gridCol w:w="4320"/>
      </w:tblGrid>
      <w:tr w:rsidR="0064749C" w:rsidRPr="00116B86" w:rsidTr="0064749C">
        <w:trPr>
          <w:tblHeader/>
        </w:trPr>
        <w:tc>
          <w:tcPr>
            <w:tcW w:w="513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Device</w:t>
            </w:r>
          </w:p>
        </w:tc>
        <w:tc>
          <w:tcPr>
            <w:tcW w:w="432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Serial Communication Used</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Image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SD Card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SPI</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Propulsion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bl>
    <w:p w:rsidR="0064749C" w:rsidRDefault="0064749C" w:rsidP="0064749C">
      <w:pPr>
        <w:jc w:val="center"/>
      </w:pPr>
    </w:p>
    <w:p w:rsidR="00E479BB" w:rsidRDefault="00356162" w:rsidP="00356162">
      <w:pPr>
        <w:pStyle w:val="Heading1"/>
      </w:pPr>
      <w:bookmarkStart w:id="7" w:name="_Toc386827200"/>
      <w:r>
        <w:t>Ground-Spacecraft Interface</w:t>
      </w:r>
      <w:bookmarkEnd w:id="7"/>
      <w:r w:rsidR="00AF71B4">
        <w:t>s</w:t>
      </w:r>
    </w:p>
    <w:p w:rsidR="00356162" w:rsidRDefault="00356162" w:rsidP="00356162">
      <w:r>
        <w:t>There exist three interfaces between each spacecraft and the ground:</w:t>
      </w:r>
    </w:p>
    <w:p w:rsidR="00356162" w:rsidRDefault="00356162" w:rsidP="00356162">
      <w:pPr>
        <w:numPr>
          <w:ilvl w:val="0"/>
          <w:numId w:val="50"/>
        </w:numPr>
        <w:jc w:val="left"/>
      </w:pPr>
      <w:r>
        <w:t>Ground-Primary Spacecraft Uplink</w:t>
      </w:r>
    </w:p>
    <w:p w:rsidR="00356162" w:rsidRDefault="00356162" w:rsidP="00356162">
      <w:pPr>
        <w:numPr>
          <w:ilvl w:val="0"/>
          <w:numId w:val="50"/>
        </w:numPr>
        <w:jc w:val="left"/>
      </w:pPr>
      <w:r>
        <w:t>Primary Spacecraft-Ground Downlink</w:t>
      </w:r>
    </w:p>
    <w:p w:rsidR="00356162" w:rsidRDefault="00356162" w:rsidP="00356162">
      <w:pPr>
        <w:numPr>
          <w:ilvl w:val="0"/>
          <w:numId w:val="50"/>
        </w:numPr>
        <w:jc w:val="left"/>
      </w:pPr>
      <w:r>
        <w:t>Ground-Secondary Spacecraft Uplink</w:t>
      </w:r>
    </w:p>
    <w:p w:rsidR="00AF71B4" w:rsidRDefault="00AF71B4" w:rsidP="00972569">
      <w:r>
        <w:t>These interfaces predominately consist of ground station antennas (located at either the Space Systems Research Lab in St. Louis, MO or the Advanced Space &amp; Intelligence organization in Huntington Beach, CA)</w:t>
      </w:r>
      <w:r w:rsidR="00972569">
        <w:t xml:space="preserve"> and spacecraft antennas (either the secondary spacecraft’s UHF patch antenna or the primary spacecraft’s S-Band antenna). Each of these interfaces is described in greater detail in the following sections.</w:t>
      </w:r>
    </w:p>
    <w:p w:rsidR="00972569" w:rsidRPr="00972569" w:rsidRDefault="00972569" w:rsidP="00972569">
      <w:pPr>
        <w:pStyle w:val="ListParagraph"/>
        <w:numPr>
          <w:ilvl w:val="0"/>
          <w:numId w:val="40"/>
        </w:numPr>
        <w:spacing w:before="200" w:after="60"/>
        <w:outlineLvl w:val="1"/>
        <w:rPr>
          <w:rFonts w:ascii="Times New Roman" w:hAnsi="Times New Roman" w:cs="Times New Roman"/>
          <w:b/>
          <w:vanish/>
          <w:sz w:val="24"/>
          <w:szCs w:val="24"/>
        </w:rPr>
      </w:pPr>
    </w:p>
    <w:p w:rsidR="00972569" w:rsidRPr="00972569" w:rsidRDefault="00972569" w:rsidP="00972569">
      <w:pPr>
        <w:pStyle w:val="ListParagraph"/>
        <w:numPr>
          <w:ilvl w:val="0"/>
          <w:numId w:val="40"/>
        </w:numPr>
        <w:spacing w:before="200" w:after="60"/>
        <w:outlineLvl w:val="1"/>
        <w:rPr>
          <w:rFonts w:ascii="Times New Roman" w:hAnsi="Times New Roman" w:cs="Times New Roman"/>
          <w:b/>
          <w:vanish/>
          <w:sz w:val="24"/>
          <w:szCs w:val="24"/>
        </w:rPr>
      </w:pPr>
    </w:p>
    <w:p w:rsidR="00972569" w:rsidRPr="00972569" w:rsidRDefault="00972569" w:rsidP="00972569">
      <w:pPr>
        <w:pStyle w:val="ListParagraph"/>
        <w:numPr>
          <w:ilvl w:val="0"/>
          <w:numId w:val="40"/>
        </w:numPr>
        <w:spacing w:before="200" w:after="60"/>
        <w:outlineLvl w:val="1"/>
        <w:rPr>
          <w:rFonts w:ascii="Times New Roman" w:hAnsi="Times New Roman" w:cs="Times New Roman"/>
          <w:b/>
          <w:vanish/>
          <w:sz w:val="24"/>
          <w:szCs w:val="24"/>
        </w:rPr>
      </w:pPr>
    </w:p>
    <w:p w:rsidR="00972569" w:rsidRPr="00972569" w:rsidRDefault="00972569" w:rsidP="00972569">
      <w:pPr>
        <w:pStyle w:val="ListParagraph"/>
        <w:numPr>
          <w:ilvl w:val="0"/>
          <w:numId w:val="40"/>
        </w:numPr>
        <w:spacing w:before="200" w:after="60"/>
        <w:outlineLvl w:val="1"/>
        <w:rPr>
          <w:rFonts w:ascii="Times New Roman" w:hAnsi="Times New Roman" w:cs="Times New Roman"/>
          <w:b/>
          <w:vanish/>
          <w:sz w:val="24"/>
          <w:szCs w:val="24"/>
        </w:rPr>
      </w:pPr>
    </w:p>
    <w:p w:rsidR="00972569" w:rsidRDefault="00972569" w:rsidP="00972569">
      <w:pPr>
        <w:pStyle w:val="Heading2"/>
      </w:pPr>
      <w:r>
        <w:t xml:space="preserve"> Ground-Primary Spacecraft Uplink</w:t>
      </w:r>
    </w:p>
    <w:p w:rsidR="00356162" w:rsidRDefault="00356162" w:rsidP="00356162">
      <w:r>
        <w:t>The primary spacecraft uplink serves to command the primary spacecraft at any point in the mission. The uplink will be act the command link when the primary and secondary spacecraft are conjoined and this is how the command to separate will be sent. The uplink data rate must be at least 4000bps and the frequency must be selected from the 430/440 MHz range. The ground station at Boeing will act as the command station for the primary spacecraft.</w:t>
      </w:r>
    </w:p>
    <w:p w:rsidR="00972569" w:rsidRDefault="00972569" w:rsidP="00972569">
      <w:pPr>
        <w:pStyle w:val="Heading2"/>
      </w:pPr>
      <w:r>
        <w:t xml:space="preserve"> Primary Spacecraft-Ground Downlink</w:t>
      </w:r>
    </w:p>
    <w:p w:rsidR="00356162" w:rsidRDefault="00356162" w:rsidP="00356162">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Boeing will act as the primary receiving station with Saint Louis serving as a secondary receiving station.</w:t>
      </w:r>
    </w:p>
    <w:p w:rsidR="00972569" w:rsidRDefault="00972569" w:rsidP="00972569">
      <w:pPr>
        <w:pStyle w:val="Heading2"/>
      </w:pPr>
      <w:r>
        <w:t xml:space="preserve"> Ground-Secondary Spacecraft Uplink</w:t>
      </w:r>
    </w:p>
    <w:p w:rsidR="00356162" w:rsidRDefault="00356162" w:rsidP="00356162">
      <w:r>
        <w:t>The secondary spacecraft uplink serves to turn off the visual aids for the primary spacecraft it is carrying. If necessary it will also be used to turn them back on. The uplink data rate must be at least 1200 bps</w:t>
      </w:r>
      <w:proofErr w:type="gramStart"/>
      <w:r>
        <w:t>,  the</w:t>
      </w:r>
      <w:proofErr w:type="gramEnd"/>
      <w:r>
        <w:t xml:space="preserve"> frequency must be selected from the 430 MHz range, and it must be broadcast using FSK modulation and AX.25 protocol. The ground station at Boeing will act as the primary command station for the secondary spacecraft with Saint Louis serving as a backup station.</w:t>
      </w:r>
    </w:p>
    <w:p w:rsidR="00356162" w:rsidRPr="00356162" w:rsidRDefault="00356162" w:rsidP="00356162"/>
    <w:p w:rsidR="009C364B" w:rsidRDefault="009C364B" w:rsidP="00231325"/>
    <w:p w:rsidR="009C364B" w:rsidRDefault="009C364B" w:rsidP="00231325"/>
    <w:p w:rsidR="00800076" w:rsidRDefault="00800076" w:rsidP="00231325"/>
    <w:p w:rsidR="00800076" w:rsidRDefault="00800076" w:rsidP="00231325"/>
    <w:p w:rsidR="00800076" w:rsidRDefault="00800076" w:rsidP="00231325"/>
    <w:p w:rsidR="00800076" w:rsidRDefault="00800076" w:rsidP="00231325"/>
    <w:p w:rsidR="00800076" w:rsidRDefault="00800076" w:rsidP="00231325"/>
    <w:p w:rsidR="008E0B3D" w:rsidRDefault="008E0B3D" w:rsidP="00231325"/>
    <w:p w:rsidR="00F70A50" w:rsidRDefault="00F70A50"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F31AD7" w:rsidRDefault="00F31AD7" w:rsidP="00231325"/>
    <w:sectPr w:rsidR="00F31AD7" w:rsidSect="00EB0616">
      <w:headerReference w:type="default" r:id="rId16"/>
      <w:footerReference w:type="default" r:id="rId17"/>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ABB" w:rsidRDefault="002E1ABB" w:rsidP="00231325">
      <w:r>
        <w:separator/>
      </w:r>
    </w:p>
  </w:endnote>
  <w:endnote w:type="continuationSeparator" w:id="0">
    <w:p w:rsidR="002E1ABB" w:rsidRDefault="002E1ABB" w:rsidP="002313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5D" w:rsidRPr="00F70A50" w:rsidRDefault="00BE1270" w:rsidP="00231325">
    <w:pPr>
      <w:pStyle w:val="Header"/>
    </w:pPr>
    <w:sdt>
      <w:sdtPr>
        <w:id w:val="-2134693748"/>
        <w:text/>
      </w:sdtPr>
      <w:sdtContent>
        <w:r w:rsidR="003019AE">
          <w:t>RCL-I-CMQA1</w:t>
        </w:r>
      </w:sdtContent>
    </w:sdt>
    <w:r w:rsidR="00F5705D" w:rsidRPr="00F70A50">
      <w:tab/>
    </w:r>
    <w:r w:rsidR="00F5705D" w:rsidRPr="00F70A50">
      <w:tab/>
      <w:t xml:space="preserve">Page </w:t>
    </w:r>
    <w:r w:rsidRPr="00F70A50">
      <w:fldChar w:fldCharType="begin"/>
    </w:r>
    <w:r w:rsidR="00F5705D" w:rsidRPr="00F70A50">
      <w:instrText xml:space="preserve"> PAGE </w:instrText>
    </w:r>
    <w:r w:rsidRPr="00F70A50">
      <w:fldChar w:fldCharType="separate"/>
    </w:r>
    <w:r w:rsidR="00972569">
      <w:rPr>
        <w:noProof/>
      </w:rPr>
      <w:t>9</w:t>
    </w:r>
    <w:r w:rsidRPr="00F70A50">
      <w:fldChar w:fldCharType="end"/>
    </w:r>
    <w:r w:rsidR="00F5705D" w:rsidRPr="00F70A50">
      <w:t xml:space="preserve"> of </w:t>
    </w:r>
    <w:fldSimple w:instr=" NUMPAGES  ">
      <w:r w:rsidR="00972569">
        <w:rPr>
          <w:noProof/>
        </w:rPr>
        <w:t>10</w:t>
      </w:r>
    </w:fldSimple>
  </w:p>
  <w:p w:rsidR="00F5705D" w:rsidRPr="00F70A50" w:rsidRDefault="00F5705D" w:rsidP="00231325">
    <w:pPr>
      <w:pStyle w:val="Header"/>
    </w:pPr>
    <w:r w:rsidRPr="00F70A50">
      <w:t xml:space="preserve">Last Updated </w:t>
    </w:r>
    <w:r w:rsidR="00BE1270" w:rsidRPr="00F70A50">
      <w:fldChar w:fldCharType="begin"/>
    </w:r>
    <w:r w:rsidRPr="00F70A50">
      <w:instrText xml:space="preserve"> DATE \@ "d MMMM yyyy" </w:instrText>
    </w:r>
    <w:r w:rsidR="00BE1270" w:rsidRPr="00F70A50">
      <w:fldChar w:fldCharType="separate"/>
    </w:r>
    <w:r w:rsidR="00EE1DD4">
      <w:rPr>
        <w:noProof/>
      </w:rPr>
      <w:t>27 April 2014</w:t>
    </w:r>
    <w:r w:rsidR="00BE1270" w:rsidRPr="00F70A50">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ABB" w:rsidRDefault="002E1ABB" w:rsidP="00231325">
      <w:r>
        <w:separator/>
      </w:r>
    </w:p>
  </w:footnote>
  <w:footnote w:type="continuationSeparator" w:id="0">
    <w:p w:rsidR="002E1ABB" w:rsidRDefault="002E1ABB" w:rsidP="002313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placeholder>
        <w:docPart w:val="C38296EB9C2347839B1378C78DCD26CB"/>
      </w:placeholder>
      <w:text/>
    </w:sdtPr>
    <w:sdtContent>
      <w:p w:rsidR="00F5705D" w:rsidRDefault="003019AE" w:rsidP="00231325">
        <w:pPr>
          <w:pStyle w:val="Header"/>
        </w:pPr>
        <w:r>
          <w:t>Rascal Interface Control Document</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473A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0">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2">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B912D77"/>
    <w:multiLevelType w:val="multilevel"/>
    <w:tmpl w:val="D2047D5C"/>
    <w:lvl w:ilvl="0">
      <w:start w:val="1"/>
      <w:numFmt w:val="decimal"/>
      <w:pStyle w:val="Heading1"/>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i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6">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7">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8">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0">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42">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3">
    <w:nsid w:val="68815FB7"/>
    <w:multiLevelType w:val="multilevel"/>
    <w:tmpl w:val="5BEE0CF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rPr>
    </w:lvl>
    <w:lvl w:ilvl="2">
      <w:start w:val="1"/>
      <w:numFmt w:val="decimal"/>
      <w:pStyle w:val="Heading3"/>
      <w:isLgl/>
      <w:lvlText w:val="%1.%2.%3."/>
      <w:lvlJc w:val="left"/>
      <w:pPr>
        <w:ind w:left="1080" w:hanging="720"/>
      </w:pPr>
      <w:rPr>
        <w:rFonts w:hint="default"/>
        <w:i/>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6CFE1C26"/>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6"/>
  </w:num>
  <w:num w:numId="17">
    <w:abstractNumId w:val="40"/>
  </w:num>
  <w:num w:numId="18">
    <w:abstractNumId w:val="27"/>
  </w:num>
  <w:num w:numId="19">
    <w:abstractNumId w:val="41"/>
  </w:num>
  <w:num w:numId="20">
    <w:abstractNumId w:val="19"/>
  </w:num>
  <w:num w:numId="21">
    <w:abstractNumId w:val="29"/>
  </w:num>
  <w:num w:numId="22">
    <w:abstractNumId w:val="15"/>
  </w:num>
  <w:num w:numId="23">
    <w:abstractNumId w:val="24"/>
  </w:num>
  <w:num w:numId="24">
    <w:abstractNumId w:val="49"/>
  </w:num>
  <w:num w:numId="25">
    <w:abstractNumId w:val="16"/>
  </w:num>
  <w:num w:numId="26">
    <w:abstractNumId w:val="36"/>
  </w:num>
  <w:num w:numId="27">
    <w:abstractNumId w:val="48"/>
  </w:num>
  <w:num w:numId="28">
    <w:abstractNumId w:val="37"/>
  </w:num>
  <w:num w:numId="29">
    <w:abstractNumId w:val="35"/>
  </w:num>
  <w:num w:numId="30">
    <w:abstractNumId w:val="31"/>
  </w:num>
  <w:num w:numId="31">
    <w:abstractNumId w:val="23"/>
  </w:num>
  <w:num w:numId="32">
    <w:abstractNumId w:val="28"/>
  </w:num>
  <w:num w:numId="33">
    <w:abstractNumId w:val="30"/>
  </w:num>
  <w:num w:numId="34">
    <w:abstractNumId w:val="34"/>
  </w:num>
  <w:num w:numId="35">
    <w:abstractNumId w:val="20"/>
  </w:num>
  <w:num w:numId="36">
    <w:abstractNumId w:val="26"/>
  </w:num>
  <w:num w:numId="37">
    <w:abstractNumId w:val="38"/>
  </w:num>
  <w:num w:numId="38">
    <w:abstractNumId w:val="47"/>
  </w:num>
  <w:num w:numId="39">
    <w:abstractNumId w:val="25"/>
  </w:num>
  <w:num w:numId="40">
    <w:abstractNumId w:val="43"/>
  </w:num>
  <w:num w:numId="41">
    <w:abstractNumId w:val="42"/>
  </w:num>
  <w:num w:numId="42">
    <w:abstractNumId w:val="32"/>
  </w:num>
  <w:num w:numId="43">
    <w:abstractNumId w:val="45"/>
  </w:num>
  <w:num w:numId="44">
    <w:abstractNumId w:val="33"/>
  </w:num>
  <w:num w:numId="45">
    <w:abstractNumId w:val="22"/>
  </w:num>
  <w:num w:numId="46">
    <w:abstractNumId w:val="21"/>
  </w:num>
  <w:num w:numId="47">
    <w:abstractNumId w:val="18"/>
  </w:num>
  <w:num w:numId="48">
    <w:abstractNumId w:val="17"/>
  </w:num>
  <w:num w:numId="49">
    <w:abstractNumId w:val="44"/>
  </w:num>
  <w:num w:numId="5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8194">
      <o:colormenu v:ext="edit" fillcolor="none" strokecolor="none"/>
    </o:shapedefaults>
  </w:hdrShapeDefaults>
  <w:footnotePr>
    <w:footnote w:id="-1"/>
    <w:footnote w:id="0"/>
  </w:footnotePr>
  <w:endnotePr>
    <w:endnote w:id="-1"/>
    <w:endnote w:id="0"/>
  </w:endnotePr>
  <w:compat/>
  <w:rsids>
    <w:rsidRoot w:val="003019AE"/>
    <w:rsid w:val="000055CE"/>
    <w:rsid w:val="00007AA8"/>
    <w:rsid w:val="0001284E"/>
    <w:rsid w:val="000131A9"/>
    <w:rsid w:val="00013F87"/>
    <w:rsid w:val="000215E6"/>
    <w:rsid w:val="000507EE"/>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D1710"/>
    <w:rsid w:val="000E1792"/>
    <w:rsid w:val="000E1A78"/>
    <w:rsid w:val="000E5E62"/>
    <w:rsid w:val="00103AE4"/>
    <w:rsid w:val="00105621"/>
    <w:rsid w:val="00105AC7"/>
    <w:rsid w:val="001115F1"/>
    <w:rsid w:val="00116B86"/>
    <w:rsid w:val="001331D5"/>
    <w:rsid w:val="00140B51"/>
    <w:rsid w:val="001448DC"/>
    <w:rsid w:val="00161C50"/>
    <w:rsid w:val="001769E3"/>
    <w:rsid w:val="00182735"/>
    <w:rsid w:val="00184901"/>
    <w:rsid w:val="00190AFD"/>
    <w:rsid w:val="00194E0F"/>
    <w:rsid w:val="001B2095"/>
    <w:rsid w:val="001B2443"/>
    <w:rsid w:val="001B3AC6"/>
    <w:rsid w:val="001E16F0"/>
    <w:rsid w:val="001E233F"/>
    <w:rsid w:val="001E40F6"/>
    <w:rsid w:val="001E590E"/>
    <w:rsid w:val="002115F0"/>
    <w:rsid w:val="00213CA3"/>
    <w:rsid w:val="00225772"/>
    <w:rsid w:val="002277B4"/>
    <w:rsid w:val="00231325"/>
    <w:rsid w:val="002319C0"/>
    <w:rsid w:val="00244CF6"/>
    <w:rsid w:val="0026027F"/>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E1ABB"/>
    <w:rsid w:val="002F774A"/>
    <w:rsid w:val="003019AE"/>
    <w:rsid w:val="003061F8"/>
    <w:rsid w:val="00346BA8"/>
    <w:rsid w:val="00351842"/>
    <w:rsid w:val="003542EB"/>
    <w:rsid w:val="00356162"/>
    <w:rsid w:val="00370D6A"/>
    <w:rsid w:val="00370E3F"/>
    <w:rsid w:val="00372C0A"/>
    <w:rsid w:val="00374C90"/>
    <w:rsid w:val="0039561C"/>
    <w:rsid w:val="003B52A4"/>
    <w:rsid w:val="003C59AB"/>
    <w:rsid w:val="003D1130"/>
    <w:rsid w:val="003D15E4"/>
    <w:rsid w:val="003D205D"/>
    <w:rsid w:val="003D3A0C"/>
    <w:rsid w:val="003D5744"/>
    <w:rsid w:val="003D7BEE"/>
    <w:rsid w:val="003E12E4"/>
    <w:rsid w:val="003E2DEB"/>
    <w:rsid w:val="003E6EA3"/>
    <w:rsid w:val="003F7435"/>
    <w:rsid w:val="004012A5"/>
    <w:rsid w:val="00403164"/>
    <w:rsid w:val="00414CCC"/>
    <w:rsid w:val="004161DF"/>
    <w:rsid w:val="00416562"/>
    <w:rsid w:val="004169BD"/>
    <w:rsid w:val="004478C3"/>
    <w:rsid w:val="00496335"/>
    <w:rsid w:val="00496F3D"/>
    <w:rsid w:val="004B0D55"/>
    <w:rsid w:val="004C20EF"/>
    <w:rsid w:val="004C330D"/>
    <w:rsid w:val="004C437D"/>
    <w:rsid w:val="004E66BF"/>
    <w:rsid w:val="004F68DF"/>
    <w:rsid w:val="00514342"/>
    <w:rsid w:val="00550471"/>
    <w:rsid w:val="005526FD"/>
    <w:rsid w:val="0055329A"/>
    <w:rsid w:val="0056089F"/>
    <w:rsid w:val="005631D5"/>
    <w:rsid w:val="00566033"/>
    <w:rsid w:val="00570F1F"/>
    <w:rsid w:val="00581E0E"/>
    <w:rsid w:val="005840CB"/>
    <w:rsid w:val="005A7170"/>
    <w:rsid w:val="005B2A6C"/>
    <w:rsid w:val="005D2232"/>
    <w:rsid w:val="005E1922"/>
    <w:rsid w:val="005E42F6"/>
    <w:rsid w:val="00616ED6"/>
    <w:rsid w:val="00622E39"/>
    <w:rsid w:val="006264E9"/>
    <w:rsid w:val="00635A77"/>
    <w:rsid w:val="006372B9"/>
    <w:rsid w:val="0064749C"/>
    <w:rsid w:val="00653823"/>
    <w:rsid w:val="00654CE4"/>
    <w:rsid w:val="006621E5"/>
    <w:rsid w:val="00681D19"/>
    <w:rsid w:val="00683E08"/>
    <w:rsid w:val="00687DFA"/>
    <w:rsid w:val="006B0105"/>
    <w:rsid w:val="006B19D8"/>
    <w:rsid w:val="006B5130"/>
    <w:rsid w:val="006E6A8C"/>
    <w:rsid w:val="006F57F3"/>
    <w:rsid w:val="0072745A"/>
    <w:rsid w:val="00731697"/>
    <w:rsid w:val="007317DC"/>
    <w:rsid w:val="00746A5B"/>
    <w:rsid w:val="00747DE0"/>
    <w:rsid w:val="0076081F"/>
    <w:rsid w:val="00760D07"/>
    <w:rsid w:val="00765DD3"/>
    <w:rsid w:val="007A4A53"/>
    <w:rsid w:val="007B0B70"/>
    <w:rsid w:val="007B5DD7"/>
    <w:rsid w:val="007C0336"/>
    <w:rsid w:val="007C63BF"/>
    <w:rsid w:val="007D7881"/>
    <w:rsid w:val="007E09F9"/>
    <w:rsid w:val="007F0E71"/>
    <w:rsid w:val="007F5F51"/>
    <w:rsid w:val="00800076"/>
    <w:rsid w:val="00802D1D"/>
    <w:rsid w:val="00804D6E"/>
    <w:rsid w:val="00807763"/>
    <w:rsid w:val="00825D1B"/>
    <w:rsid w:val="00831837"/>
    <w:rsid w:val="00840786"/>
    <w:rsid w:val="00875CF4"/>
    <w:rsid w:val="00875D6B"/>
    <w:rsid w:val="00876EA2"/>
    <w:rsid w:val="0088727D"/>
    <w:rsid w:val="008C1CF3"/>
    <w:rsid w:val="008C4451"/>
    <w:rsid w:val="008D3B8E"/>
    <w:rsid w:val="008D5644"/>
    <w:rsid w:val="008D68D9"/>
    <w:rsid w:val="008E0B3D"/>
    <w:rsid w:val="008E466B"/>
    <w:rsid w:val="008E470C"/>
    <w:rsid w:val="008F4C8D"/>
    <w:rsid w:val="00920CB3"/>
    <w:rsid w:val="00934C5F"/>
    <w:rsid w:val="009700B9"/>
    <w:rsid w:val="00970593"/>
    <w:rsid w:val="00972569"/>
    <w:rsid w:val="00991F94"/>
    <w:rsid w:val="009A305F"/>
    <w:rsid w:val="009A5625"/>
    <w:rsid w:val="009B6230"/>
    <w:rsid w:val="009C364B"/>
    <w:rsid w:val="009C55D4"/>
    <w:rsid w:val="009C7A1A"/>
    <w:rsid w:val="009D3C37"/>
    <w:rsid w:val="009D6F48"/>
    <w:rsid w:val="009E28A2"/>
    <w:rsid w:val="009E6168"/>
    <w:rsid w:val="00A000AE"/>
    <w:rsid w:val="00A05923"/>
    <w:rsid w:val="00A15B75"/>
    <w:rsid w:val="00A16DD5"/>
    <w:rsid w:val="00A61907"/>
    <w:rsid w:val="00A729C7"/>
    <w:rsid w:val="00A85A9E"/>
    <w:rsid w:val="00AA45F4"/>
    <w:rsid w:val="00AB20E4"/>
    <w:rsid w:val="00AB3EA2"/>
    <w:rsid w:val="00AB5E72"/>
    <w:rsid w:val="00AB6D50"/>
    <w:rsid w:val="00AD280F"/>
    <w:rsid w:val="00AD39A3"/>
    <w:rsid w:val="00AE0238"/>
    <w:rsid w:val="00AE642E"/>
    <w:rsid w:val="00AF3C96"/>
    <w:rsid w:val="00AF71B4"/>
    <w:rsid w:val="00AF7D07"/>
    <w:rsid w:val="00B26C72"/>
    <w:rsid w:val="00B378C3"/>
    <w:rsid w:val="00B5200C"/>
    <w:rsid w:val="00B66D69"/>
    <w:rsid w:val="00B704A1"/>
    <w:rsid w:val="00B72FC6"/>
    <w:rsid w:val="00B77AB4"/>
    <w:rsid w:val="00B91E89"/>
    <w:rsid w:val="00B967A5"/>
    <w:rsid w:val="00BA262B"/>
    <w:rsid w:val="00BB1064"/>
    <w:rsid w:val="00BB1CE0"/>
    <w:rsid w:val="00BC43DB"/>
    <w:rsid w:val="00BD55AE"/>
    <w:rsid w:val="00BE1270"/>
    <w:rsid w:val="00BE2FEB"/>
    <w:rsid w:val="00BE7355"/>
    <w:rsid w:val="00BE7A47"/>
    <w:rsid w:val="00C13034"/>
    <w:rsid w:val="00C15AC7"/>
    <w:rsid w:val="00C25296"/>
    <w:rsid w:val="00C32831"/>
    <w:rsid w:val="00C34211"/>
    <w:rsid w:val="00C417B5"/>
    <w:rsid w:val="00C44BB4"/>
    <w:rsid w:val="00C47F17"/>
    <w:rsid w:val="00C56962"/>
    <w:rsid w:val="00C57E29"/>
    <w:rsid w:val="00C64A99"/>
    <w:rsid w:val="00C66B82"/>
    <w:rsid w:val="00C767DF"/>
    <w:rsid w:val="00C8367E"/>
    <w:rsid w:val="00C87919"/>
    <w:rsid w:val="00C90611"/>
    <w:rsid w:val="00C947EB"/>
    <w:rsid w:val="00C9589E"/>
    <w:rsid w:val="00CA7E00"/>
    <w:rsid w:val="00CC34DE"/>
    <w:rsid w:val="00CC6BE1"/>
    <w:rsid w:val="00CD051C"/>
    <w:rsid w:val="00CD4787"/>
    <w:rsid w:val="00CD58D4"/>
    <w:rsid w:val="00CD638B"/>
    <w:rsid w:val="00CE5557"/>
    <w:rsid w:val="00CF2D5E"/>
    <w:rsid w:val="00CF4B01"/>
    <w:rsid w:val="00D0235B"/>
    <w:rsid w:val="00D17533"/>
    <w:rsid w:val="00D37D60"/>
    <w:rsid w:val="00D431FF"/>
    <w:rsid w:val="00D56A22"/>
    <w:rsid w:val="00D64D3D"/>
    <w:rsid w:val="00D746C6"/>
    <w:rsid w:val="00D86B56"/>
    <w:rsid w:val="00D93434"/>
    <w:rsid w:val="00D93AEE"/>
    <w:rsid w:val="00DA7AD5"/>
    <w:rsid w:val="00DB1777"/>
    <w:rsid w:val="00DB32B2"/>
    <w:rsid w:val="00DB6091"/>
    <w:rsid w:val="00DB61B4"/>
    <w:rsid w:val="00DC1934"/>
    <w:rsid w:val="00DC1F9E"/>
    <w:rsid w:val="00DE1A8C"/>
    <w:rsid w:val="00DE2C78"/>
    <w:rsid w:val="00DE51FF"/>
    <w:rsid w:val="00E04B3A"/>
    <w:rsid w:val="00E36FD1"/>
    <w:rsid w:val="00E37601"/>
    <w:rsid w:val="00E479BB"/>
    <w:rsid w:val="00E639D0"/>
    <w:rsid w:val="00E77817"/>
    <w:rsid w:val="00E83F00"/>
    <w:rsid w:val="00E963FD"/>
    <w:rsid w:val="00EA04E4"/>
    <w:rsid w:val="00EA1CA6"/>
    <w:rsid w:val="00EB0616"/>
    <w:rsid w:val="00EB3169"/>
    <w:rsid w:val="00EB39C9"/>
    <w:rsid w:val="00EB42DA"/>
    <w:rsid w:val="00EE065D"/>
    <w:rsid w:val="00EE1DD4"/>
    <w:rsid w:val="00F13F3E"/>
    <w:rsid w:val="00F31AD7"/>
    <w:rsid w:val="00F47233"/>
    <w:rsid w:val="00F5705D"/>
    <w:rsid w:val="00F70A50"/>
    <w:rsid w:val="00F72015"/>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44"/>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40"/>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44"/>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40"/>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czekm\Downloads\Rascal_External_Documen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F97141D26D442792A1D949BAEE559C"/>
        <w:category>
          <w:name w:val="General"/>
          <w:gallery w:val="placeholder"/>
        </w:category>
        <w:types>
          <w:type w:val="bbPlcHdr"/>
        </w:types>
        <w:behaviors>
          <w:behavior w:val="content"/>
        </w:behaviors>
        <w:guid w:val="{12C612C5-3051-4FB9-A8BC-D7BD06B9563F}"/>
      </w:docPartPr>
      <w:docPartBody>
        <w:p w:rsidR="00480451" w:rsidRDefault="00A14E3D">
          <w:pPr>
            <w:pStyle w:val="1BF97141D26D442792A1D949BAEE559C"/>
          </w:pPr>
          <w:r w:rsidRPr="00CE5557">
            <w:rPr>
              <w:rStyle w:val="PlaceholderText"/>
              <w:rFonts w:eastAsiaTheme="minorHAnsi"/>
              <w:b/>
            </w:rPr>
            <w:t>Insert Author’s Name Here</w:t>
          </w:r>
        </w:p>
      </w:docPartBody>
    </w:docPart>
    <w:docPart>
      <w:docPartPr>
        <w:name w:val="C2E537DAE1754B79A68D98BEADB6ED37"/>
        <w:category>
          <w:name w:val="General"/>
          <w:gallery w:val="placeholder"/>
        </w:category>
        <w:types>
          <w:type w:val="bbPlcHdr"/>
        </w:types>
        <w:behaviors>
          <w:behavior w:val="content"/>
        </w:behaviors>
        <w:guid w:val="{CF647383-E854-4C0C-87AD-EE41B847DAA6}"/>
      </w:docPartPr>
      <w:docPartBody>
        <w:p w:rsidR="00480451" w:rsidRDefault="00A14E3D">
          <w:pPr>
            <w:pStyle w:val="C2E537DAE1754B79A68D98BEADB6ED37"/>
          </w:pPr>
          <w:r w:rsidRPr="00231325">
            <w:rPr>
              <w:rStyle w:val="PlaceholderText"/>
              <w:rFonts w:eastAsiaTheme="minorHAnsi"/>
              <w:color w:val="A6A6A6" w:themeColor="background1" w:themeShade="A6"/>
            </w:rPr>
            <w:t>Insert Subsystem Name Here</w:t>
          </w:r>
        </w:p>
      </w:docPartBody>
    </w:docPart>
    <w:docPart>
      <w:docPartPr>
        <w:name w:val="C38296EB9C2347839B1378C78DCD26CB"/>
        <w:category>
          <w:name w:val="General"/>
          <w:gallery w:val="placeholder"/>
        </w:category>
        <w:types>
          <w:type w:val="bbPlcHdr"/>
        </w:types>
        <w:behaviors>
          <w:behavior w:val="content"/>
        </w:behaviors>
        <w:guid w:val="{7B953434-7F61-4D63-9AA8-EC9A8D809AEE}"/>
      </w:docPartPr>
      <w:docPartBody>
        <w:p w:rsidR="00480451" w:rsidRDefault="00A14E3D">
          <w:pPr>
            <w:pStyle w:val="C38296EB9C2347839B1378C78DCD26CB"/>
          </w:pPr>
          <w:r>
            <w:rPr>
              <w:rStyle w:val="PlaceholderText"/>
              <w:sz w:val="24"/>
              <w:szCs w:val="24"/>
            </w:rPr>
            <w:t>Insert Document Updates</w:t>
          </w:r>
        </w:p>
      </w:docPartBody>
    </w:docPart>
    <w:docPart>
      <w:docPartPr>
        <w:name w:val="088B177D4BF74C23877AD302146A2B1D"/>
        <w:category>
          <w:name w:val="General"/>
          <w:gallery w:val="placeholder"/>
        </w:category>
        <w:types>
          <w:type w:val="bbPlcHdr"/>
        </w:types>
        <w:behaviors>
          <w:behavior w:val="content"/>
        </w:behaviors>
        <w:guid w:val="{385BD75F-0334-499B-87FF-086A9E878CB7}"/>
      </w:docPartPr>
      <w:docPartBody>
        <w:p w:rsidR="00480451" w:rsidRDefault="00A14E3D">
          <w:pPr>
            <w:pStyle w:val="088B177D4BF74C23877AD302146A2B1D"/>
          </w:pPr>
          <w:r w:rsidRPr="00A63989">
            <w:rPr>
              <w:rStyle w:val="PlaceholderText"/>
              <w:rFonts w:eastAsiaTheme="minorHAnsi"/>
            </w:rPr>
            <w:t>Click here to enter a date.</w:t>
          </w:r>
        </w:p>
      </w:docPartBody>
    </w:docPart>
    <w:docPart>
      <w:docPartPr>
        <w:name w:val="0290B9BE164D40E99A58325EE07BBD9E"/>
        <w:category>
          <w:name w:val="General"/>
          <w:gallery w:val="placeholder"/>
        </w:category>
        <w:types>
          <w:type w:val="bbPlcHdr"/>
        </w:types>
        <w:behaviors>
          <w:behavior w:val="content"/>
        </w:behaviors>
        <w:guid w:val="{3E1A12A6-79CC-4BD2-ABA5-93BD6B4E472F}"/>
      </w:docPartPr>
      <w:docPartBody>
        <w:p w:rsidR="00480451" w:rsidRDefault="00A14E3D">
          <w:pPr>
            <w:pStyle w:val="0290B9BE164D40E99A58325EE07BBD9E"/>
          </w:pPr>
          <w:r w:rsidRPr="00747DE0">
            <w:rPr>
              <w:rStyle w:val="PlaceholderText"/>
              <w:sz w:val="24"/>
              <w:szCs w:val="24"/>
            </w:rPr>
            <w:t>Insert Author’s Name Here</w:t>
          </w:r>
        </w:p>
      </w:docPartBody>
    </w:docPart>
    <w:docPart>
      <w:docPartPr>
        <w:name w:val="9E593C5718B84E87B583B2F4CFB8D13B"/>
        <w:category>
          <w:name w:val="General"/>
          <w:gallery w:val="placeholder"/>
        </w:category>
        <w:types>
          <w:type w:val="bbPlcHdr"/>
        </w:types>
        <w:behaviors>
          <w:behavior w:val="content"/>
        </w:behaviors>
        <w:guid w:val="{7B10FF87-169A-47A7-B056-2DE65FB5C6AC}"/>
      </w:docPartPr>
      <w:docPartBody>
        <w:p w:rsidR="00480451" w:rsidRDefault="00A14E3D">
          <w:pPr>
            <w:pStyle w:val="9E593C5718B84E87B583B2F4CFB8D13B"/>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4E3D"/>
    <w:rsid w:val="00480451"/>
    <w:rsid w:val="005411FE"/>
    <w:rsid w:val="005514B0"/>
    <w:rsid w:val="00A14E3D"/>
    <w:rsid w:val="00B01ED8"/>
    <w:rsid w:val="00B45D74"/>
    <w:rsid w:val="00F207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1FE"/>
    <w:rPr>
      <w:color w:val="808080"/>
    </w:rPr>
  </w:style>
  <w:style w:type="paragraph" w:customStyle="1" w:styleId="1BF97141D26D442792A1D949BAEE559C">
    <w:name w:val="1BF97141D26D442792A1D949BAEE559C"/>
    <w:rsid w:val="005411FE"/>
  </w:style>
  <w:style w:type="paragraph" w:customStyle="1" w:styleId="C2E537DAE1754B79A68D98BEADB6ED37">
    <w:name w:val="C2E537DAE1754B79A68D98BEADB6ED37"/>
    <w:rsid w:val="005411FE"/>
  </w:style>
  <w:style w:type="paragraph" w:customStyle="1" w:styleId="83319C2221FF4DB5B9743525EE6AE841">
    <w:name w:val="83319C2221FF4DB5B9743525EE6AE841"/>
    <w:rsid w:val="005411FE"/>
  </w:style>
  <w:style w:type="paragraph" w:customStyle="1" w:styleId="C38296EB9C2347839B1378C78DCD26CB">
    <w:name w:val="C38296EB9C2347839B1378C78DCD26CB"/>
    <w:rsid w:val="005411FE"/>
  </w:style>
  <w:style w:type="paragraph" w:customStyle="1" w:styleId="088B177D4BF74C23877AD302146A2B1D">
    <w:name w:val="088B177D4BF74C23877AD302146A2B1D"/>
    <w:rsid w:val="005411FE"/>
  </w:style>
  <w:style w:type="paragraph" w:customStyle="1" w:styleId="0290B9BE164D40E99A58325EE07BBD9E">
    <w:name w:val="0290B9BE164D40E99A58325EE07BBD9E"/>
    <w:rsid w:val="005411FE"/>
  </w:style>
  <w:style w:type="paragraph" w:customStyle="1" w:styleId="9E593C5718B84E87B583B2F4CFB8D13B">
    <w:name w:val="9E593C5718B84E87B583B2F4CFB8D13B"/>
    <w:rsid w:val="005411F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4AE35-353E-411E-8C92-8994B4387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Rascal_External_Document_Template</Template>
  <TotalTime>6212</TotalTime>
  <Pages>10</Pages>
  <Words>1711</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11448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Marek J. Janiczek</dc:creator>
  <cp:lastModifiedBy>Thomas Arthur Moline</cp:lastModifiedBy>
  <cp:revision>17</cp:revision>
  <cp:lastPrinted>2013-07-09T02:34:00Z</cp:lastPrinted>
  <dcterms:created xsi:type="dcterms:W3CDTF">2014-04-23T04:38:00Z</dcterms:created>
  <dcterms:modified xsi:type="dcterms:W3CDTF">2014-05-03T01:55:00Z</dcterms:modified>
</cp:coreProperties>
</file>