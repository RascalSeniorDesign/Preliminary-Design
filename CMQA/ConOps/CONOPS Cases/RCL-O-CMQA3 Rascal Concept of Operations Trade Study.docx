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DF6158" w:rsidP="007C63BF">
      <w:pPr>
        <w:autoSpaceDE w:val="0"/>
        <w:autoSpaceDN w:val="0"/>
        <w:adjustRightInd w:val="0"/>
        <w:jc w:val="center"/>
        <w:rPr>
          <w:bCs/>
          <w:szCs w:val="32"/>
          <w:lang w:bidi="en-US"/>
        </w:rPr>
      </w:pPr>
      <w:r w:rsidRPr="00DF6158">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F5705D" w:rsidRPr="00765DD3" w:rsidRDefault="00701008" w:rsidP="007C63BF">
                      <w:pPr>
                        <w:jc w:val="center"/>
                        <w:rPr>
                          <w:sz w:val="40"/>
                          <w:szCs w:val="40"/>
                        </w:rPr>
                      </w:pPr>
                      <w:r>
                        <w:rPr>
                          <w:sz w:val="40"/>
                          <w:szCs w:val="40"/>
                        </w:rPr>
                        <w:t>Rascal Concept of Operations Trade Study</w:t>
                      </w:r>
                    </w:p>
                  </w:sdtContent>
                </w:sdt>
                <w:p w:rsidR="00F5705D" w:rsidRDefault="00F5705D" w:rsidP="007C63BF">
                  <w:pPr>
                    <w:jc w:val="center"/>
                    <w:rPr>
                      <w:sz w:val="32"/>
                    </w:rPr>
                  </w:pPr>
                  <w:r w:rsidRPr="00C40F2A">
                    <w:rPr>
                      <w:sz w:val="32"/>
                    </w:rPr>
                    <w:t>Saint Louis University</w:t>
                  </w:r>
                </w:p>
                <w:sdt>
                  <w:sdtPr>
                    <w:rPr>
                      <w:sz w:val="32"/>
                    </w:rPr>
                    <w:id w:val="-210656509"/>
                    <w:text/>
                  </w:sdtPr>
                  <w:sdtContent>
                    <w:p w:rsidR="00F5705D" w:rsidRPr="00C40F2A" w:rsidRDefault="00C15AC7" w:rsidP="007C63BF">
                      <w:pPr>
                        <w:jc w:val="center"/>
                        <w:rPr>
                          <w:sz w:val="32"/>
                        </w:rPr>
                      </w:pPr>
                      <w:r>
                        <w:rPr>
                          <w:sz w:val="32"/>
                        </w:rPr>
                        <w:t>Rascal</w:t>
                      </w:r>
                    </w:p>
                  </w:sdtContent>
                </w:sdt>
                <w:sdt>
                  <w:sdtPr>
                    <w:rPr>
                      <w:sz w:val="32"/>
                    </w:rPr>
                    <w:alias w:val="Insert Mission Patch Here"/>
                    <w:id w:val="-1992858161"/>
                    <w:picture/>
                  </w:sdtPr>
                  <w:sdtContent>
                    <w:p w:rsidR="00F5705D" w:rsidRDefault="00372C0A"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F5705D" w:rsidRDefault="00F5705D" w:rsidP="007C63BF"/>
                <w:p w:rsidR="00161C50" w:rsidRDefault="00F5705D" w:rsidP="007C63BF">
                  <w:pPr>
                    <w:pStyle w:val="Header"/>
                    <w:jc w:val="center"/>
                    <w:rPr>
                      <w:noProof/>
                    </w:rPr>
                  </w:pPr>
                  <w:r>
                    <w:t xml:space="preserve">Last Updated: </w:t>
                  </w:r>
                  <w:r w:rsidR="00DF6158">
                    <w:fldChar w:fldCharType="begin"/>
                  </w:r>
                  <w:r w:rsidR="00622E39">
                    <w:instrText xml:space="preserve"> DATE \@ "M/d/yy" </w:instrText>
                  </w:r>
                  <w:r w:rsidR="00DF6158">
                    <w:fldChar w:fldCharType="separate"/>
                  </w:r>
                  <w:r w:rsidR="004006A0">
                    <w:rPr>
                      <w:noProof/>
                    </w:rPr>
                    <w:t>3/11/14</w:t>
                  </w:r>
                  <w:r w:rsidR="00DF6158">
                    <w:rPr>
                      <w:noProof/>
                    </w:rPr>
                    <w:fldChar w:fldCharType="end"/>
                  </w:r>
                </w:p>
                <w:p w:rsidR="00F5705D" w:rsidRDefault="00F5705D" w:rsidP="007C63BF">
                  <w:pPr>
                    <w:jc w:val="center"/>
                  </w:pPr>
                  <w:r>
                    <w:t xml:space="preserve">Document No: </w:t>
                  </w:r>
                  <w:sdt>
                    <w:sdtPr>
                      <w:id w:val="1880516279"/>
                      <w:text/>
                    </w:sdtPr>
                    <w:sdtContent>
                      <w:r w:rsidR="00C15AC7">
                        <w:t>RCL</w:t>
                      </w:r>
                      <w:r w:rsidR="00161C50">
                        <w:t>-</w:t>
                      </w:r>
                      <w:r w:rsidR="00701008">
                        <w:t>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DF6158"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Communications Lead</w:t>
            </w:r>
          </w:p>
        </w:tc>
        <w:tc>
          <w:tcPr>
            <w:tcW w:w="2214" w:type="dxa"/>
            <w:tcBorders>
              <w:top w:val="single" w:sz="4" w:space="0" w:color="auto"/>
              <w:bottom w:val="single" w:sz="4" w:space="0" w:color="auto"/>
            </w:tcBorders>
            <w:shd w:val="clear" w:color="auto" w:fill="auto"/>
            <w:vAlign w:val="center"/>
          </w:tcPr>
          <w:p w:rsidR="000E5E62" w:rsidRPr="008C4451" w:rsidRDefault="00DF6158"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Power Lead</w:t>
            </w:r>
          </w:p>
        </w:tc>
        <w:tc>
          <w:tcPr>
            <w:tcW w:w="2214" w:type="dxa"/>
            <w:tcBorders>
              <w:top w:val="single" w:sz="4" w:space="0" w:color="auto"/>
              <w:bottom w:val="single" w:sz="4" w:space="0" w:color="auto"/>
            </w:tcBorders>
            <w:shd w:val="clear" w:color="auto" w:fill="auto"/>
            <w:vAlign w:val="center"/>
          </w:tcPr>
          <w:p w:rsidR="000E5E62" w:rsidRPr="008C4451" w:rsidRDefault="00DF6158"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DF6158"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701008" w:rsidP="000E5E62">
            <w:pPr>
              <w:jc w:val="center"/>
              <w:rPr>
                <w:color w:val="000000" w:themeColor="text1"/>
              </w:rPr>
            </w:pPr>
            <w:r>
              <w:rPr>
                <w:color w:val="000000" w:themeColor="text1"/>
              </w:rPr>
              <w:t>Command and Data Handling Lead</w:t>
            </w:r>
          </w:p>
        </w:tc>
        <w:tc>
          <w:tcPr>
            <w:tcW w:w="2214" w:type="dxa"/>
            <w:tcBorders>
              <w:top w:val="single" w:sz="4" w:space="0" w:color="auto"/>
            </w:tcBorders>
            <w:vAlign w:val="center"/>
          </w:tcPr>
          <w:p w:rsidR="000E5E62" w:rsidRPr="000E5E62" w:rsidRDefault="00DF6158"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05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701008" w:rsidP="00747DE0">
                <w:pPr>
                  <w:pStyle w:val="Title"/>
                  <w:snapToGrid w:val="0"/>
                  <w:rPr>
                    <w:sz w:val="24"/>
                    <w:szCs w:val="24"/>
                  </w:rPr>
                </w:pPr>
                <w:r>
                  <w:rPr>
                    <w:sz w:val="24"/>
                    <w:szCs w:val="24"/>
                  </w:rPr>
                  <w:t>3/5/2014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161C50" w:rsidP="00161C50">
                <w:pPr>
                  <w:pStyle w:val="Title"/>
                  <w:snapToGrid w:val="0"/>
                  <w:rPr>
                    <w:sz w:val="24"/>
                    <w:szCs w:val="24"/>
                  </w:rPr>
                </w:pPr>
                <w:r>
                  <w:rPr>
                    <w:rStyle w:val="PlaceholderText"/>
                    <w:rFonts w:eastAsiaTheme="minorHAnsi"/>
                  </w:rPr>
                  <w:t>Insert Name Here</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B84E2B" w:rsidRDefault="00DF6158">
          <w:pPr>
            <w:pStyle w:val="TOC1"/>
            <w:tabs>
              <w:tab w:val="left" w:pos="475"/>
            </w:tabs>
            <w:rPr>
              <w:rFonts w:asciiTheme="minorHAnsi" w:eastAsiaTheme="minorEastAsia" w:hAnsiTheme="minorHAnsi" w:cstheme="minorBidi"/>
              <w:noProof/>
              <w:kern w:val="0"/>
              <w:sz w:val="22"/>
              <w:szCs w:val="22"/>
              <w:lang w:eastAsia="en-US" w:bidi="ar-SA"/>
            </w:rPr>
          </w:pPr>
          <w:r w:rsidRPr="00DF6158">
            <w:fldChar w:fldCharType="begin"/>
          </w:r>
          <w:r w:rsidR="00701008">
            <w:instrText xml:space="preserve"> TOC \o "1-3" \h \z \u </w:instrText>
          </w:r>
          <w:r w:rsidRPr="00DF6158">
            <w:fldChar w:fldCharType="separate"/>
          </w:r>
          <w:hyperlink w:anchor="_Toc382316217" w:history="1">
            <w:r w:rsidR="00B84E2B" w:rsidRPr="004A6387">
              <w:rPr>
                <w:rStyle w:val="Hyperlink"/>
                <w:noProof/>
              </w:rPr>
              <w:t>1</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Introduction</w:t>
            </w:r>
            <w:r w:rsidR="00B84E2B">
              <w:rPr>
                <w:noProof/>
                <w:webHidden/>
              </w:rPr>
              <w:tab/>
            </w:r>
            <w:r w:rsidR="00B84E2B">
              <w:rPr>
                <w:noProof/>
                <w:webHidden/>
              </w:rPr>
              <w:fldChar w:fldCharType="begin"/>
            </w:r>
            <w:r w:rsidR="00B84E2B">
              <w:rPr>
                <w:noProof/>
                <w:webHidden/>
              </w:rPr>
              <w:instrText xml:space="preserve"> PAGEREF _Toc382316217 \h </w:instrText>
            </w:r>
            <w:r w:rsidR="00B84E2B">
              <w:rPr>
                <w:noProof/>
                <w:webHidden/>
              </w:rPr>
            </w:r>
            <w:r w:rsidR="00B84E2B">
              <w:rPr>
                <w:noProof/>
                <w:webHidden/>
              </w:rPr>
              <w:fldChar w:fldCharType="separate"/>
            </w:r>
            <w:r w:rsidR="00B84E2B">
              <w:rPr>
                <w:noProof/>
                <w:webHidden/>
              </w:rPr>
              <w:t>4</w:t>
            </w:r>
            <w:r w:rsidR="00B84E2B">
              <w:rPr>
                <w:noProof/>
                <w:webHidden/>
              </w:rPr>
              <w:fldChar w:fldCharType="end"/>
            </w:r>
          </w:hyperlink>
        </w:p>
        <w:p w:rsidR="00B84E2B" w:rsidRDefault="00B84E2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18" w:history="1">
            <w:r w:rsidRPr="004A6387">
              <w:rPr>
                <w:rStyle w:val="Hyperlink"/>
                <w:noProof/>
              </w:rPr>
              <w:t>1.1.</w:t>
            </w:r>
            <w:r>
              <w:rPr>
                <w:rFonts w:asciiTheme="minorHAnsi" w:eastAsiaTheme="minorEastAsia" w:hAnsiTheme="minorHAnsi" w:cstheme="minorBidi"/>
                <w:noProof/>
                <w:kern w:val="0"/>
                <w:sz w:val="22"/>
                <w:szCs w:val="22"/>
                <w:lang w:eastAsia="en-US" w:bidi="ar-SA"/>
              </w:rPr>
              <w:tab/>
            </w:r>
            <w:r w:rsidRPr="004A6387">
              <w:rPr>
                <w:rStyle w:val="Hyperlink"/>
                <w:noProof/>
              </w:rPr>
              <w:t>Background</w:t>
            </w:r>
            <w:r>
              <w:rPr>
                <w:noProof/>
                <w:webHidden/>
              </w:rPr>
              <w:tab/>
            </w:r>
            <w:r>
              <w:rPr>
                <w:noProof/>
                <w:webHidden/>
              </w:rPr>
              <w:fldChar w:fldCharType="begin"/>
            </w:r>
            <w:r>
              <w:rPr>
                <w:noProof/>
                <w:webHidden/>
              </w:rPr>
              <w:instrText xml:space="preserve"> PAGEREF _Toc382316218 \h </w:instrText>
            </w:r>
            <w:r>
              <w:rPr>
                <w:noProof/>
                <w:webHidden/>
              </w:rPr>
            </w:r>
            <w:r>
              <w:rPr>
                <w:noProof/>
                <w:webHidden/>
              </w:rPr>
              <w:fldChar w:fldCharType="separate"/>
            </w:r>
            <w:r>
              <w:rPr>
                <w:noProof/>
                <w:webHidden/>
              </w:rPr>
              <w:t>4</w:t>
            </w:r>
            <w:r>
              <w:rPr>
                <w:noProof/>
                <w:webHidden/>
              </w:rPr>
              <w:fldChar w:fldCharType="end"/>
            </w:r>
          </w:hyperlink>
        </w:p>
        <w:p w:rsidR="00B84E2B" w:rsidRDefault="00B84E2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19" w:history="1">
            <w:r w:rsidRPr="004A6387">
              <w:rPr>
                <w:rStyle w:val="Hyperlink"/>
                <w:noProof/>
              </w:rPr>
              <w:t>1.2.</w:t>
            </w:r>
            <w:r>
              <w:rPr>
                <w:rFonts w:asciiTheme="minorHAnsi" w:eastAsiaTheme="minorEastAsia" w:hAnsiTheme="minorHAnsi" w:cstheme="minorBidi"/>
                <w:noProof/>
                <w:kern w:val="0"/>
                <w:sz w:val="22"/>
                <w:szCs w:val="22"/>
                <w:lang w:eastAsia="en-US" w:bidi="ar-SA"/>
              </w:rPr>
              <w:tab/>
            </w:r>
            <w:r w:rsidRPr="004A6387">
              <w:rPr>
                <w:rStyle w:val="Hyperlink"/>
                <w:noProof/>
              </w:rPr>
              <w:t>Rascal Mission Statement and Overall Mission Architecture</w:t>
            </w:r>
            <w:r>
              <w:rPr>
                <w:noProof/>
                <w:webHidden/>
              </w:rPr>
              <w:tab/>
            </w:r>
            <w:r>
              <w:rPr>
                <w:noProof/>
                <w:webHidden/>
              </w:rPr>
              <w:fldChar w:fldCharType="begin"/>
            </w:r>
            <w:r>
              <w:rPr>
                <w:noProof/>
                <w:webHidden/>
              </w:rPr>
              <w:instrText xml:space="preserve"> PAGEREF _Toc382316219 \h </w:instrText>
            </w:r>
            <w:r>
              <w:rPr>
                <w:noProof/>
                <w:webHidden/>
              </w:rPr>
            </w:r>
            <w:r>
              <w:rPr>
                <w:noProof/>
                <w:webHidden/>
              </w:rPr>
              <w:fldChar w:fldCharType="separate"/>
            </w:r>
            <w:r>
              <w:rPr>
                <w:noProof/>
                <w:webHidden/>
              </w:rPr>
              <w:t>4</w:t>
            </w:r>
            <w:r>
              <w:rPr>
                <w:noProof/>
                <w:webHidden/>
              </w:rPr>
              <w:fldChar w:fldCharType="end"/>
            </w:r>
          </w:hyperlink>
        </w:p>
        <w:p w:rsidR="00B84E2B" w:rsidRDefault="00B84E2B">
          <w:pPr>
            <w:pStyle w:val="TOC1"/>
            <w:tabs>
              <w:tab w:val="left" w:pos="475"/>
            </w:tabs>
            <w:rPr>
              <w:rFonts w:asciiTheme="minorHAnsi" w:eastAsiaTheme="minorEastAsia" w:hAnsiTheme="minorHAnsi" w:cstheme="minorBidi"/>
              <w:noProof/>
              <w:kern w:val="0"/>
              <w:sz w:val="22"/>
              <w:szCs w:val="22"/>
              <w:lang w:eastAsia="en-US" w:bidi="ar-SA"/>
            </w:rPr>
          </w:pPr>
          <w:hyperlink w:anchor="_Toc382316220" w:history="1">
            <w:r w:rsidRPr="004A6387">
              <w:rPr>
                <w:rStyle w:val="Hyperlink"/>
                <w:noProof/>
                <w:lang w:eastAsia="en-US"/>
              </w:rPr>
              <w:t>2</w:t>
            </w:r>
            <w:r>
              <w:rPr>
                <w:rFonts w:asciiTheme="minorHAnsi" w:eastAsiaTheme="minorEastAsia" w:hAnsiTheme="minorHAnsi" w:cstheme="minorBidi"/>
                <w:noProof/>
                <w:kern w:val="0"/>
                <w:sz w:val="22"/>
                <w:szCs w:val="22"/>
                <w:lang w:eastAsia="en-US" w:bidi="ar-SA"/>
              </w:rPr>
              <w:tab/>
            </w:r>
            <w:r w:rsidRPr="004A6387">
              <w:rPr>
                <w:rStyle w:val="Hyperlink"/>
                <w:noProof/>
                <w:lang w:eastAsia="en-US"/>
              </w:rPr>
              <w:t>Concept(s) of Operations</w:t>
            </w:r>
            <w:r>
              <w:rPr>
                <w:noProof/>
                <w:webHidden/>
              </w:rPr>
              <w:tab/>
            </w:r>
            <w:r>
              <w:rPr>
                <w:noProof/>
                <w:webHidden/>
              </w:rPr>
              <w:fldChar w:fldCharType="begin"/>
            </w:r>
            <w:r>
              <w:rPr>
                <w:noProof/>
                <w:webHidden/>
              </w:rPr>
              <w:instrText xml:space="preserve"> PAGEREF _Toc382316220 \h </w:instrText>
            </w:r>
            <w:r>
              <w:rPr>
                <w:noProof/>
                <w:webHidden/>
              </w:rPr>
            </w:r>
            <w:r>
              <w:rPr>
                <w:noProof/>
                <w:webHidden/>
              </w:rPr>
              <w:fldChar w:fldCharType="separate"/>
            </w:r>
            <w:r>
              <w:rPr>
                <w:noProof/>
                <w:webHidden/>
              </w:rPr>
              <w:t>5</w:t>
            </w:r>
            <w:r>
              <w:rPr>
                <w:noProof/>
                <w:webHidden/>
              </w:rPr>
              <w:fldChar w:fldCharType="end"/>
            </w:r>
          </w:hyperlink>
        </w:p>
        <w:p w:rsidR="00B84E2B" w:rsidRDefault="00B84E2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22" w:history="1">
            <w:r w:rsidRPr="004A6387">
              <w:rPr>
                <w:rStyle w:val="Hyperlink"/>
                <w:noProof/>
              </w:rPr>
              <w:t>2.1.</w:t>
            </w:r>
            <w:r>
              <w:rPr>
                <w:rFonts w:asciiTheme="minorHAnsi" w:eastAsiaTheme="minorEastAsia" w:hAnsiTheme="minorHAnsi" w:cstheme="minorBidi"/>
                <w:noProof/>
                <w:kern w:val="0"/>
                <w:sz w:val="22"/>
                <w:szCs w:val="22"/>
                <w:lang w:eastAsia="en-US" w:bidi="ar-SA"/>
              </w:rPr>
              <w:tab/>
            </w:r>
            <w:r w:rsidRPr="004A6387">
              <w:rPr>
                <w:rStyle w:val="Hyperlink"/>
                <w:noProof/>
              </w:rPr>
              <w:t>General CONOPS Overview and Definitions</w:t>
            </w:r>
            <w:r>
              <w:rPr>
                <w:noProof/>
                <w:webHidden/>
              </w:rPr>
              <w:tab/>
            </w:r>
            <w:r>
              <w:rPr>
                <w:noProof/>
                <w:webHidden/>
              </w:rPr>
              <w:fldChar w:fldCharType="begin"/>
            </w:r>
            <w:r>
              <w:rPr>
                <w:noProof/>
                <w:webHidden/>
              </w:rPr>
              <w:instrText xml:space="preserve"> PAGEREF _Toc382316222 \h </w:instrText>
            </w:r>
            <w:r>
              <w:rPr>
                <w:noProof/>
                <w:webHidden/>
              </w:rPr>
            </w:r>
            <w:r>
              <w:rPr>
                <w:noProof/>
                <w:webHidden/>
              </w:rPr>
              <w:fldChar w:fldCharType="separate"/>
            </w:r>
            <w:r>
              <w:rPr>
                <w:noProof/>
                <w:webHidden/>
              </w:rPr>
              <w:t>5</w:t>
            </w:r>
            <w:r>
              <w:rPr>
                <w:noProof/>
                <w:webHidden/>
              </w:rPr>
              <w:fldChar w:fldCharType="end"/>
            </w:r>
          </w:hyperlink>
        </w:p>
        <w:p w:rsidR="00B84E2B" w:rsidRDefault="00B84E2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23" w:history="1">
            <w:r w:rsidRPr="004A6387">
              <w:rPr>
                <w:rStyle w:val="Hyperlink"/>
                <w:noProof/>
              </w:rPr>
              <w:t>2.2.</w:t>
            </w:r>
            <w:r>
              <w:rPr>
                <w:rFonts w:asciiTheme="minorHAnsi" w:eastAsiaTheme="minorEastAsia" w:hAnsiTheme="minorHAnsi" w:cstheme="minorBidi"/>
                <w:noProof/>
                <w:kern w:val="0"/>
                <w:sz w:val="22"/>
                <w:szCs w:val="22"/>
                <w:lang w:eastAsia="en-US" w:bidi="ar-SA"/>
              </w:rPr>
              <w:tab/>
            </w:r>
            <w:r w:rsidRPr="004A6387">
              <w:rPr>
                <w:rStyle w:val="Hyperlink"/>
                <w:noProof/>
              </w:rPr>
              <w:t>CONOPS-1: RPO Demonstration without Docking</w:t>
            </w:r>
            <w:r>
              <w:rPr>
                <w:noProof/>
                <w:webHidden/>
              </w:rPr>
              <w:tab/>
            </w:r>
            <w:r>
              <w:rPr>
                <w:noProof/>
                <w:webHidden/>
              </w:rPr>
              <w:fldChar w:fldCharType="begin"/>
            </w:r>
            <w:r>
              <w:rPr>
                <w:noProof/>
                <w:webHidden/>
              </w:rPr>
              <w:instrText xml:space="preserve"> PAGEREF _Toc382316223 \h </w:instrText>
            </w:r>
            <w:r>
              <w:rPr>
                <w:noProof/>
                <w:webHidden/>
              </w:rPr>
            </w:r>
            <w:r>
              <w:rPr>
                <w:noProof/>
                <w:webHidden/>
              </w:rPr>
              <w:fldChar w:fldCharType="separate"/>
            </w:r>
            <w:r>
              <w:rPr>
                <w:noProof/>
                <w:webHidden/>
              </w:rPr>
              <w:t>6</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24" w:history="1">
            <w:r w:rsidRPr="004A6387">
              <w:rPr>
                <w:rStyle w:val="Hyperlink"/>
                <w:noProof/>
                <w:lang w:bidi="hi-IN"/>
              </w:rPr>
              <w:t>2.2.1</w:t>
            </w:r>
            <w:r>
              <w:rPr>
                <w:rFonts w:asciiTheme="minorHAnsi" w:eastAsiaTheme="minorEastAsia" w:hAnsiTheme="minorHAnsi" w:cstheme="minorBidi"/>
                <w:noProof/>
                <w:sz w:val="22"/>
                <w:szCs w:val="22"/>
              </w:rPr>
              <w:tab/>
            </w:r>
            <w:r w:rsidRPr="004A6387">
              <w:rPr>
                <w:rStyle w:val="Hyperlink"/>
                <w:noProof/>
                <w:lang w:bidi="hi-IN"/>
              </w:rPr>
              <w:t>Phase 0: Launch to Checkout</w:t>
            </w:r>
            <w:r>
              <w:rPr>
                <w:noProof/>
                <w:webHidden/>
              </w:rPr>
              <w:tab/>
            </w:r>
            <w:r>
              <w:rPr>
                <w:noProof/>
                <w:webHidden/>
              </w:rPr>
              <w:fldChar w:fldCharType="begin"/>
            </w:r>
            <w:r>
              <w:rPr>
                <w:noProof/>
                <w:webHidden/>
              </w:rPr>
              <w:instrText xml:space="preserve"> PAGEREF _Toc382316224 \h </w:instrText>
            </w:r>
            <w:r>
              <w:rPr>
                <w:noProof/>
                <w:webHidden/>
              </w:rPr>
            </w:r>
            <w:r>
              <w:rPr>
                <w:noProof/>
                <w:webHidden/>
              </w:rPr>
              <w:fldChar w:fldCharType="separate"/>
            </w:r>
            <w:r>
              <w:rPr>
                <w:noProof/>
                <w:webHidden/>
              </w:rPr>
              <w:t>7</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25" w:history="1">
            <w:r w:rsidRPr="004A6387">
              <w:rPr>
                <w:rStyle w:val="Hyperlink"/>
                <w:noProof/>
                <w:lang w:bidi="hi-IN"/>
              </w:rPr>
              <w:t>2.2.2</w:t>
            </w:r>
            <w:r>
              <w:rPr>
                <w:rFonts w:asciiTheme="minorHAnsi" w:eastAsiaTheme="minorEastAsia" w:hAnsiTheme="minorHAnsi" w:cstheme="minorBidi"/>
                <w:noProof/>
                <w:sz w:val="22"/>
                <w:szCs w:val="22"/>
              </w:rPr>
              <w:tab/>
            </w:r>
            <w:r w:rsidRPr="004A6387">
              <w:rPr>
                <w:rStyle w:val="Hyperlink"/>
                <w:noProof/>
                <w:lang w:bidi="hi-IN"/>
              </w:rPr>
              <w:t>Phase 1: Fully Cooperating Mission Phase</w:t>
            </w:r>
            <w:r>
              <w:rPr>
                <w:noProof/>
                <w:webHidden/>
              </w:rPr>
              <w:tab/>
            </w:r>
            <w:r>
              <w:rPr>
                <w:noProof/>
                <w:webHidden/>
              </w:rPr>
              <w:fldChar w:fldCharType="begin"/>
            </w:r>
            <w:r>
              <w:rPr>
                <w:noProof/>
                <w:webHidden/>
              </w:rPr>
              <w:instrText xml:space="preserve"> PAGEREF _Toc382316225 \h </w:instrText>
            </w:r>
            <w:r>
              <w:rPr>
                <w:noProof/>
                <w:webHidden/>
              </w:rPr>
            </w:r>
            <w:r>
              <w:rPr>
                <w:noProof/>
                <w:webHidden/>
              </w:rPr>
              <w:fldChar w:fldCharType="separate"/>
            </w:r>
            <w:r>
              <w:rPr>
                <w:noProof/>
                <w:webHidden/>
              </w:rPr>
              <w:t>7</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26" w:history="1">
            <w:r w:rsidRPr="004A6387">
              <w:rPr>
                <w:rStyle w:val="Hyperlink"/>
                <w:noProof/>
                <w:lang w:bidi="hi-IN"/>
              </w:rPr>
              <w:t>2.2.3</w:t>
            </w:r>
            <w:r>
              <w:rPr>
                <w:rFonts w:asciiTheme="minorHAnsi" w:eastAsiaTheme="minorEastAsia" w:hAnsiTheme="minorHAnsi" w:cstheme="minorBidi"/>
                <w:noProof/>
                <w:sz w:val="22"/>
                <w:szCs w:val="22"/>
              </w:rPr>
              <w:tab/>
            </w:r>
            <w:r w:rsidRPr="004A6387">
              <w:rPr>
                <w:rStyle w:val="Hyperlink"/>
                <w:noProof/>
                <w:lang w:bidi="hi-IN"/>
              </w:rPr>
              <w:t>Phase 2: Semi-Cooperating Mission Phase</w:t>
            </w:r>
            <w:r>
              <w:rPr>
                <w:noProof/>
                <w:webHidden/>
              </w:rPr>
              <w:tab/>
            </w:r>
            <w:r>
              <w:rPr>
                <w:noProof/>
                <w:webHidden/>
              </w:rPr>
              <w:fldChar w:fldCharType="begin"/>
            </w:r>
            <w:r>
              <w:rPr>
                <w:noProof/>
                <w:webHidden/>
              </w:rPr>
              <w:instrText xml:space="preserve"> PAGEREF _Toc382316226 \h </w:instrText>
            </w:r>
            <w:r>
              <w:rPr>
                <w:noProof/>
                <w:webHidden/>
              </w:rPr>
            </w:r>
            <w:r>
              <w:rPr>
                <w:noProof/>
                <w:webHidden/>
              </w:rPr>
              <w:fldChar w:fldCharType="separate"/>
            </w:r>
            <w:r>
              <w:rPr>
                <w:noProof/>
                <w:webHidden/>
              </w:rPr>
              <w:t>8</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27" w:history="1">
            <w:r w:rsidRPr="004A6387">
              <w:rPr>
                <w:rStyle w:val="Hyperlink"/>
                <w:noProof/>
                <w:lang w:bidi="hi-IN"/>
              </w:rPr>
              <w:t>2.2.4</w:t>
            </w:r>
            <w:r>
              <w:rPr>
                <w:rFonts w:asciiTheme="minorHAnsi" w:eastAsiaTheme="minorEastAsia" w:hAnsiTheme="minorHAnsi" w:cstheme="minorBidi"/>
                <w:noProof/>
                <w:sz w:val="22"/>
                <w:szCs w:val="22"/>
              </w:rPr>
              <w:tab/>
            </w:r>
            <w:r w:rsidRPr="004A6387">
              <w:rPr>
                <w:rStyle w:val="Hyperlink"/>
                <w:noProof/>
                <w:lang w:bidi="hi-IN"/>
              </w:rPr>
              <w:t>Phase 3: Noncooperating Mission Phase</w:t>
            </w:r>
            <w:r>
              <w:rPr>
                <w:noProof/>
                <w:webHidden/>
              </w:rPr>
              <w:tab/>
            </w:r>
            <w:r>
              <w:rPr>
                <w:noProof/>
                <w:webHidden/>
              </w:rPr>
              <w:fldChar w:fldCharType="begin"/>
            </w:r>
            <w:r>
              <w:rPr>
                <w:noProof/>
                <w:webHidden/>
              </w:rPr>
              <w:instrText xml:space="preserve"> PAGEREF _Toc382316227 \h </w:instrText>
            </w:r>
            <w:r>
              <w:rPr>
                <w:noProof/>
                <w:webHidden/>
              </w:rPr>
            </w:r>
            <w:r>
              <w:rPr>
                <w:noProof/>
                <w:webHidden/>
              </w:rPr>
              <w:fldChar w:fldCharType="separate"/>
            </w:r>
            <w:r>
              <w:rPr>
                <w:noProof/>
                <w:webHidden/>
              </w:rPr>
              <w:t>9</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28" w:history="1">
            <w:r w:rsidRPr="004A6387">
              <w:rPr>
                <w:rStyle w:val="Hyperlink"/>
                <w:noProof/>
                <w:lang w:bidi="hi-IN"/>
              </w:rPr>
              <w:t>2.2.5</w:t>
            </w:r>
            <w:r>
              <w:rPr>
                <w:rFonts w:asciiTheme="minorHAnsi" w:eastAsiaTheme="minorEastAsia" w:hAnsiTheme="minorHAnsi" w:cstheme="minorBidi"/>
                <w:noProof/>
                <w:sz w:val="22"/>
                <w:szCs w:val="22"/>
              </w:rPr>
              <w:tab/>
            </w:r>
            <w:r w:rsidRPr="004A6387">
              <w:rPr>
                <w:rStyle w:val="Hyperlink"/>
                <w:noProof/>
                <w:lang w:bidi="hi-IN"/>
              </w:rPr>
              <w:t>Phase 4: Extended Operations Phase</w:t>
            </w:r>
            <w:r>
              <w:rPr>
                <w:noProof/>
                <w:webHidden/>
              </w:rPr>
              <w:tab/>
            </w:r>
            <w:r>
              <w:rPr>
                <w:noProof/>
                <w:webHidden/>
              </w:rPr>
              <w:fldChar w:fldCharType="begin"/>
            </w:r>
            <w:r>
              <w:rPr>
                <w:noProof/>
                <w:webHidden/>
              </w:rPr>
              <w:instrText xml:space="preserve"> PAGEREF _Toc382316228 \h </w:instrText>
            </w:r>
            <w:r>
              <w:rPr>
                <w:noProof/>
                <w:webHidden/>
              </w:rPr>
            </w:r>
            <w:r>
              <w:rPr>
                <w:noProof/>
                <w:webHidden/>
              </w:rPr>
              <w:fldChar w:fldCharType="separate"/>
            </w:r>
            <w:r>
              <w:rPr>
                <w:noProof/>
                <w:webHidden/>
              </w:rPr>
              <w:t>9</w:t>
            </w:r>
            <w:r>
              <w:rPr>
                <w:noProof/>
                <w:webHidden/>
              </w:rPr>
              <w:fldChar w:fldCharType="end"/>
            </w:r>
          </w:hyperlink>
        </w:p>
        <w:p w:rsidR="00B84E2B" w:rsidRDefault="00B84E2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29" w:history="1">
            <w:r w:rsidRPr="004A6387">
              <w:rPr>
                <w:rStyle w:val="Hyperlink"/>
                <w:noProof/>
              </w:rPr>
              <w:t>2.3.</w:t>
            </w:r>
            <w:r>
              <w:rPr>
                <w:rFonts w:asciiTheme="minorHAnsi" w:eastAsiaTheme="minorEastAsia" w:hAnsiTheme="minorHAnsi" w:cstheme="minorBidi"/>
                <w:noProof/>
                <w:kern w:val="0"/>
                <w:sz w:val="22"/>
                <w:szCs w:val="22"/>
                <w:lang w:eastAsia="en-US" w:bidi="ar-SA"/>
              </w:rPr>
              <w:tab/>
            </w:r>
            <w:r w:rsidRPr="004A6387">
              <w:rPr>
                <w:rStyle w:val="Hyperlink"/>
                <w:noProof/>
              </w:rPr>
              <w:t>CONOPS-2: RPO Demonstration with Docking</w:t>
            </w:r>
            <w:r>
              <w:rPr>
                <w:noProof/>
                <w:webHidden/>
              </w:rPr>
              <w:tab/>
            </w:r>
            <w:r>
              <w:rPr>
                <w:noProof/>
                <w:webHidden/>
              </w:rPr>
              <w:fldChar w:fldCharType="begin"/>
            </w:r>
            <w:r>
              <w:rPr>
                <w:noProof/>
                <w:webHidden/>
              </w:rPr>
              <w:instrText xml:space="preserve"> PAGEREF _Toc382316229 \h </w:instrText>
            </w:r>
            <w:r>
              <w:rPr>
                <w:noProof/>
                <w:webHidden/>
              </w:rPr>
            </w:r>
            <w:r>
              <w:rPr>
                <w:noProof/>
                <w:webHidden/>
              </w:rPr>
              <w:fldChar w:fldCharType="separate"/>
            </w:r>
            <w:r>
              <w:rPr>
                <w:noProof/>
                <w:webHidden/>
              </w:rPr>
              <w:t>9</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31" w:history="1">
            <w:r w:rsidRPr="004A6387">
              <w:rPr>
                <w:rStyle w:val="Hyperlink"/>
                <w:noProof/>
              </w:rPr>
              <w:t>2.3.1</w:t>
            </w:r>
            <w:r>
              <w:rPr>
                <w:rFonts w:asciiTheme="minorHAnsi" w:eastAsiaTheme="minorEastAsia" w:hAnsiTheme="minorHAnsi" w:cstheme="minorBidi"/>
                <w:noProof/>
                <w:sz w:val="22"/>
                <w:szCs w:val="22"/>
              </w:rPr>
              <w:tab/>
            </w:r>
            <w:r w:rsidRPr="004A6387">
              <w:rPr>
                <w:rStyle w:val="Hyperlink"/>
                <w:noProof/>
              </w:rPr>
              <w:t>Phase 0: Launch to Checkout</w:t>
            </w:r>
            <w:r>
              <w:rPr>
                <w:noProof/>
                <w:webHidden/>
              </w:rPr>
              <w:tab/>
            </w:r>
            <w:r>
              <w:rPr>
                <w:noProof/>
                <w:webHidden/>
              </w:rPr>
              <w:fldChar w:fldCharType="begin"/>
            </w:r>
            <w:r>
              <w:rPr>
                <w:noProof/>
                <w:webHidden/>
              </w:rPr>
              <w:instrText xml:space="preserve"> PAGEREF _Toc382316231 \h </w:instrText>
            </w:r>
            <w:r>
              <w:rPr>
                <w:noProof/>
                <w:webHidden/>
              </w:rPr>
            </w:r>
            <w:r>
              <w:rPr>
                <w:noProof/>
                <w:webHidden/>
              </w:rPr>
              <w:fldChar w:fldCharType="separate"/>
            </w:r>
            <w:r>
              <w:rPr>
                <w:noProof/>
                <w:webHidden/>
              </w:rPr>
              <w:t>9</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32" w:history="1">
            <w:r w:rsidRPr="004A6387">
              <w:rPr>
                <w:rStyle w:val="Hyperlink"/>
                <w:noProof/>
              </w:rPr>
              <w:t>2.3.2</w:t>
            </w:r>
            <w:r>
              <w:rPr>
                <w:rFonts w:asciiTheme="minorHAnsi" w:eastAsiaTheme="minorEastAsia" w:hAnsiTheme="minorHAnsi" w:cstheme="minorBidi"/>
                <w:noProof/>
                <w:sz w:val="22"/>
                <w:szCs w:val="22"/>
              </w:rPr>
              <w:tab/>
            </w:r>
            <w:r w:rsidRPr="004A6387">
              <w:rPr>
                <w:rStyle w:val="Hyperlink"/>
                <w:noProof/>
              </w:rPr>
              <w:t>Phase 1: Fully Cooperating Mission Phase</w:t>
            </w:r>
            <w:r>
              <w:rPr>
                <w:noProof/>
                <w:webHidden/>
              </w:rPr>
              <w:tab/>
            </w:r>
            <w:r>
              <w:rPr>
                <w:noProof/>
                <w:webHidden/>
              </w:rPr>
              <w:fldChar w:fldCharType="begin"/>
            </w:r>
            <w:r>
              <w:rPr>
                <w:noProof/>
                <w:webHidden/>
              </w:rPr>
              <w:instrText xml:space="preserve"> PAGEREF _Toc382316232 \h </w:instrText>
            </w:r>
            <w:r>
              <w:rPr>
                <w:noProof/>
                <w:webHidden/>
              </w:rPr>
            </w:r>
            <w:r>
              <w:rPr>
                <w:noProof/>
                <w:webHidden/>
              </w:rPr>
              <w:fldChar w:fldCharType="separate"/>
            </w:r>
            <w:r>
              <w:rPr>
                <w:noProof/>
                <w:webHidden/>
              </w:rPr>
              <w:t>9</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33" w:history="1">
            <w:r w:rsidRPr="004A6387">
              <w:rPr>
                <w:rStyle w:val="Hyperlink"/>
                <w:noProof/>
              </w:rPr>
              <w:t>2.3.3</w:t>
            </w:r>
            <w:r>
              <w:rPr>
                <w:rFonts w:asciiTheme="minorHAnsi" w:eastAsiaTheme="minorEastAsia" w:hAnsiTheme="minorHAnsi" w:cstheme="minorBidi"/>
                <w:noProof/>
                <w:sz w:val="22"/>
                <w:szCs w:val="22"/>
              </w:rPr>
              <w:tab/>
            </w:r>
            <w:r w:rsidRPr="004A6387">
              <w:rPr>
                <w:rStyle w:val="Hyperlink"/>
                <w:noProof/>
              </w:rPr>
              <w:t>Phase 2: Semi-Cooperating Mission Phase</w:t>
            </w:r>
            <w:r>
              <w:rPr>
                <w:noProof/>
                <w:webHidden/>
              </w:rPr>
              <w:tab/>
            </w:r>
            <w:r>
              <w:rPr>
                <w:noProof/>
                <w:webHidden/>
              </w:rPr>
              <w:fldChar w:fldCharType="begin"/>
            </w:r>
            <w:r>
              <w:rPr>
                <w:noProof/>
                <w:webHidden/>
              </w:rPr>
              <w:instrText xml:space="preserve"> PAGEREF _Toc382316233 \h </w:instrText>
            </w:r>
            <w:r>
              <w:rPr>
                <w:noProof/>
                <w:webHidden/>
              </w:rPr>
            </w:r>
            <w:r>
              <w:rPr>
                <w:noProof/>
                <w:webHidden/>
              </w:rPr>
              <w:fldChar w:fldCharType="separate"/>
            </w:r>
            <w:r>
              <w:rPr>
                <w:noProof/>
                <w:webHidden/>
              </w:rPr>
              <w:t>10</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34" w:history="1">
            <w:r w:rsidRPr="004A6387">
              <w:rPr>
                <w:rStyle w:val="Hyperlink"/>
                <w:noProof/>
              </w:rPr>
              <w:t>2.3.4</w:t>
            </w:r>
            <w:r>
              <w:rPr>
                <w:rFonts w:asciiTheme="minorHAnsi" w:eastAsiaTheme="minorEastAsia" w:hAnsiTheme="minorHAnsi" w:cstheme="minorBidi"/>
                <w:noProof/>
                <w:sz w:val="22"/>
                <w:szCs w:val="22"/>
              </w:rPr>
              <w:tab/>
            </w:r>
            <w:r w:rsidRPr="004A6387">
              <w:rPr>
                <w:rStyle w:val="Hyperlink"/>
                <w:noProof/>
              </w:rPr>
              <w:t>Phase 3: Noncooperating Mission Phase</w:t>
            </w:r>
            <w:r>
              <w:rPr>
                <w:noProof/>
                <w:webHidden/>
              </w:rPr>
              <w:tab/>
            </w:r>
            <w:r>
              <w:rPr>
                <w:noProof/>
                <w:webHidden/>
              </w:rPr>
              <w:fldChar w:fldCharType="begin"/>
            </w:r>
            <w:r>
              <w:rPr>
                <w:noProof/>
                <w:webHidden/>
              </w:rPr>
              <w:instrText xml:space="preserve"> PAGEREF _Toc382316234 \h </w:instrText>
            </w:r>
            <w:r>
              <w:rPr>
                <w:noProof/>
                <w:webHidden/>
              </w:rPr>
            </w:r>
            <w:r>
              <w:rPr>
                <w:noProof/>
                <w:webHidden/>
              </w:rPr>
              <w:fldChar w:fldCharType="separate"/>
            </w:r>
            <w:r>
              <w:rPr>
                <w:noProof/>
                <w:webHidden/>
              </w:rPr>
              <w:t>10</w:t>
            </w:r>
            <w:r>
              <w:rPr>
                <w:noProof/>
                <w:webHidden/>
              </w:rPr>
              <w:fldChar w:fldCharType="end"/>
            </w:r>
          </w:hyperlink>
        </w:p>
        <w:p w:rsidR="00B84E2B" w:rsidRDefault="00B84E2B">
          <w:pPr>
            <w:pStyle w:val="TOC3"/>
            <w:rPr>
              <w:rFonts w:asciiTheme="minorHAnsi" w:eastAsiaTheme="minorEastAsia" w:hAnsiTheme="minorHAnsi" w:cstheme="minorBidi"/>
              <w:noProof/>
              <w:sz w:val="22"/>
              <w:szCs w:val="22"/>
            </w:rPr>
          </w:pPr>
          <w:hyperlink w:anchor="_Toc382316235" w:history="1">
            <w:r w:rsidRPr="004A6387">
              <w:rPr>
                <w:rStyle w:val="Hyperlink"/>
                <w:noProof/>
              </w:rPr>
              <w:t>2.3.5</w:t>
            </w:r>
            <w:r>
              <w:rPr>
                <w:rFonts w:asciiTheme="minorHAnsi" w:eastAsiaTheme="minorEastAsia" w:hAnsiTheme="minorHAnsi" w:cstheme="minorBidi"/>
                <w:noProof/>
                <w:sz w:val="22"/>
                <w:szCs w:val="22"/>
              </w:rPr>
              <w:tab/>
            </w:r>
            <w:r w:rsidRPr="004A6387">
              <w:rPr>
                <w:rStyle w:val="Hyperlink"/>
                <w:noProof/>
              </w:rPr>
              <w:t>Phase 4: Extended Operations</w:t>
            </w:r>
            <w:r>
              <w:rPr>
                <w:noProof/>
                <w:webHidden/>
              </w:rPr>
              <w:tab/>
            </w:r>
            <w:r>
              <w:rPr>
                <w:noProof/>
                <w:webHidden/>
              </w:rPr>
              <w:fldChar w:fldCharType="begin"/>
            </w:r>
            <w:r>
              <w:rPr>
                <w:noProof/>
                <w:webHidden/>
              </w:rPr>
              <w:instrText xml:space="preserve"> PAGEREF _Toc382316235 \h </w:instrText>
            </w:r>
            <w:r>
              <w:rPr>
                <w:noProof/>
                <w:webHidden/>
              </w:rPr>
            </w:r>
            <w:r>
              <w:rPr>
                <w:noProof/>
                <w:webHidden/>
              </w:rPr>
              <w:fldChar w:fldCharType="separate"/>
            </w:r>
            <w:r>
              <w:rPr>
                <w:noProof/>
                <w:webHidden/>
              </w:rPr>
              <w:t>10</w:t>
            </w:r>
            <w:r>
              <w:rPr>
                <w:noProof/>
                <w:webHidden/>
              </w:rPr>
              <w:fldChar w:fldCharType="end"/>
            </w:r>
          </w:hyperlink>
        </w:p>
        <w:p w:rsidR="00701008" w:rsidRDefault="00DF6158">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2316217"/>
      <w:r w:rsidRPr="00701008">
        <w:lastRenderedPageBreak/>
        <w:t>Introduction</w:t>
      </w:r>
      <w:bookmarkEnd w:id="1"/>
    </w:p>
    <w:p w:rsidR="00701008" w:rsidRDefault="00701008" w:rsidP="00701008">
      <w:pPr>
        <w:pStyle w:val="Heading2"/>
      </w:pPr>
      <w:bookmarkStart w:id="2" w:name="_Toc382316218"/>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2316219"/>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2316220"/>
      <w:r>
        <w:rPr>
          <w:lang w:eastAsia="en-US" w:bidi="ar-SA"/>
        </w:rPr>
        <w:lastRenderedPageBreak/>
        <w:t>Concept(s) of Operations</w:t>
      </w:r>
      <w:bookmarkEnd w:id="4"/>
    </w:p>
    <w:p w:rsidR="0023055D" w:rsidRPr="0023055D" w:rsidRDefault="0023055D" w:rsidP="0023055D">
      <w:pPr>
        <w:pStyle w:val="ListParagraph"/>
        <w:numPr>
          <w:ilvl w:val="0"/>
          <w:numId w:val="40"/>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End w:id="5"/>
      <w:bookmarkEnd w:id="6"/>
      <w:bookmarkEnd w:id="7"/>
      <w:bookmarkEnd w:id="8"/>
    </w:p>
    <w:p w:rsidR="0023055D" w:rsidRDefault="00FF5FDB" w:rsidP="0023055D">
      <w:pPr>
        <w:pStyle w:val="Heading2"/>
      </w:pPr>
      <w:bookmarkStart w:id="9" w:name="_Toc382316222"/>
      <w:r>
        <w:t>General</w:t>
      </w:r>
      <w:r w:rsidR="00962A0E">
        <w:t xml:space="preserve"> CONOPS</w:t>
      </w:r>
      <w:r>
        <w:t xml:space="preserve"> Overview</w:t>
      </w:r>
      <w:r w:rsidR="00962A0E">
        <w:t xml:space="preserve"> and Definitions</w:t>
      </w:r>
      <w:bookmarkEnd w:id="9"/>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1B697D">
      <w:pPr>
        <w:pStyle w:val="BodyText"/>
        <w:numPr>
          <w:ilvl w:val="0"/>
          <w:numId w:val="47"/>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1B697D">
      <w:pPr>
        <w:pStyle w:val="BodyText"/>
        <w:numPr>
          <w:ilvl w:val="0"/>
          <w:numId w:val="47"/>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0" w:name="_Toc382316223"/>
      <w:r>
        <w:lastRenderedPageBreak/>
        <w:t>CONOPS-1</w:t>
      </w:r>
      <w:r w:rsidR="00EC4378">
        <w:t>: RPO Demonstration without Docking</w:t>
      </w:r>
      <w:bookmarkEnd w:id="10"/>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DF6158"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8E73D1" w:rsidRDefault="008E73D1"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8E73D1" w:rsidRPr="008E73D1" w:rsidRDefault="008E73D1" w:rsidP="008E73D1">
                  <w:pPr>
                    <w:pStyle w:val="Caption"/>
                    <w:rPr>
                      <w:i w:val="0"/>
                    </w:rPr>
                  </w:pPr>
                  <w:proofErr w:type="gramStart"/>
                  <w:r w:rsidRPr="008E73D1">
                    <w:rPr>
                      <w:b/>
                    </w:rPr>
                    <w:t xml:space="preserve">Figure </w:t>
                  </w:r>
                  <w:r w:rsidR="00150EBC">
                    <w:rPr>
                      <w:b/>
                    </w:rPr>
                    <w:fldChar w:fldCharType="begin"/>
                  </w:r>
                  <w:r w:rsidR="00150EBC">
                    <w:rPr>
                      <w:b/>
                    </w:rPr>
                    <w:instrText xml:space="preserve"> STYLEREF 1 \s </w:instrText>
                  </w:r>
                  <w:r w:rsidR="00150EBC">
                    <w:rPr>
                      <w:b/>
                    </w:rPr>
                    <w:fldChar w:fldCharType="separate"/>
                  </w:r>
                  <w:r w:rsidR="00150EBC">
                    <w:rPr>
                      <w:b/>
                      <w:noProof/>
                    </w:rPr>
                    <w:t>2</w:t>
                  </w:r>
                  <w:r w:rsidR="00150EBC">
                    <w:rPr>
                      <w:b/>
                    </w:rPr>
                    <w:fldChar w:fldCharType="end"/>
                  </w:r>
                  <w:r w:rsidR="00150EBC">
                    <w:rPr>
                      <w:b/>
                    </w:rPr>
                    <w:noBreakHyphen/>
                  </w:r>
                  <w:r w:rsidR="00150EBC">
                    <w:rPr>
                      <w:b/>
                    </w:rPr>
                    <w:fldChar w:fldCharType="begin"/>
                  </w:r>
                  <w:r w:rsidR="00150EBC">
                    <w:rPr>
                      <w:b/>
                    </w:rPr>
                    <w:instrText xml:space="preserve"> SEQ Figure \* ARABIC \s 1 </w:instrText>
                  </w:r>
                  <w:r w:rsidR="00150EBC">
                    <w:rPr>
                      <w:b/>
                    </w:rPr>
                    <w:fldChar w:fldCharType="separate"/>
                  </w:r>
                  <w:r w:rsidR="00150EBC">
                    <w:rPr>
                      <w:b/>
                      <w:noProof/>
                    </w:rPr>
                    <w:t>1</w:t>
                  </w:r>
                  <w:r w:rsidR="00150EBC">
                    <w:rPr>
                      <w:b/>
                    </w:rPr>
                    <w:fldChar w:fldCharType="end"/>
                  </w:r>
                  <w:r w:rsidRPr="008E73D1">
                    <w:rPr>
                      <w:b/>
                    </w:rPr>
                    <w:t xml:space="preserve">CONOPS-1 </w:t>
                  </w:r>
                  <w:r w:rsidR="00A82D1F">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8E73D1" w:rsidRDefault="008E73D1"/>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1" w:name="_GoBack"/>
      <w:bookmarkEnd w:id="11"/>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2" w:name="_Toc382316224"/>
      <w:r>
        <w:lastRenderedPageBreak/>
        <w:t>Phase</w:t>
      </w:r>
      <w:r w:rsidR="0078639D">
        <w:t xml:space="preserve"> </w:t>
      </w:r>
      <w:r w:rsidR="007B6D14">
        <w:t>0</w:t>
      </w:r>
      <w:r w:rsidRPr="00C0771F">
        <w:t>: Launch to Checkout</w:t>
      </w:r>
      <w:bookmarkEnd w:id="12"/>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3" w:name="_Toc382316225"/>
      <w:r>
        <w:t>Phase</w:t>
      </w:r>
      <w:r w:rsidR="0078639D">
        <w:t xml:space="preserve"> </w:t>
      </w:r>
      <w:r w:rsidR="00A82D1F">
        <w:t xml:space="preserve">1: </w:t>
      </w:r>
      <w:r>
        <w:t xml:space="preserve">Fully </w:t>
      </w:r>
      <w:r w:rsidR="00A82D1F">
        <w:t>Cooperating Mission Phase</w:t>
      </w:r>
      <w:bookmarkEnd w:id="13"/>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DF6158"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B262AD" w:rsidRDefault="00B262AD"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B262AD" w:rsidRDefault="00B262AD" w:rsidP="00B262AD">
                  <w:pPr>
                    <w:pStyle w:val="Caption"/>
                  </w:pPr>
                  <w:proofErr w:type="gramStart"/>
                  <w:r>
                    <w:rPr>
                      <w:b/>
                    </w:rPr>
                    <w:t xml:space="preserve">Figure </w:t>
                  </w:r>
                  <w:r w:rsidR="00150EBC">
                    <w:rPr>
                      <w:b/>
                    </w:rPr>
                    <w:fldChar w:fldCharType="begin"/>
                  </w:r>
                  <w:r w:rsidR="00150EBC">
                    <w:rPr>
                      <w:b/>
                    </w:rPr>
                    <w:instrText xml:space="preserve"> STYLEREF 1 \s </w:instrText>
                  </w:r>
                  <w:r w:rsidR="00150EBC">
                    <w:rPr>
                      <w:b/>
                    </w:rPr>
                    <w:fldChar w:fldCharType="separate"/>
                  </w:r>
                  <w:r w:rsidR="00150EBC">
                    <w:rPr>
                      <w:b/>
                      <w:noProof/>
                    </w:rPr>
                    <w:t>2</w:t>
                  </w:r>
                  <w:r w:rsidR="00150EBC">
                    <w:rPr>
                      <w:b/>
                    </w:rPr>
                    <w:fldChar w:fldCharType="end"/>
                  </w:r>
                  <w:r w:rsidR="00150EBC">
                    <w:rPr>
                      <w:b/>
                    </w:rPr>
                    <w:noBreakHyphen/>
                  </w:r>
                  <w:r w:rsidR="00150EBC">
                    <w:rPr>
                      <w:b/>
                    </w:rPr>
                    <w:fldChar w:fldCharType="begin"/>
                  </w:r>
                  <w:r w:rsidR="00150EBC">
                    <w:rPr>
                      <w:b/>
                    </w:rPr>
                    <w:instrText xml:space="preserve"> SEQ Figure \* ARABIC \s 1 </w:instrText>
                  </w:r>
                  <w:r w:rsidR="00150EBC">
                    <w:rPr>
                      <w:b/>
                    </w:rPr>
                    <w:fldChar w:fldCharType="separate"/>
                  </w:r>
                  <w:r w:rsidR="00150EBC">
                    <w:rPr>
                      <w:b/>
                      <w:noProof/>
                    </w:rPr>
                    <w:t>2</w:t>
                  </w:r>
                  <w:r w:rsidR="00150EBC">
                    <w:rPr>
                      <w:b/>
                    </w:rPr>
                    <w:fldChar w:fldCharType="end"/>
                  </w:r>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B262AD" w:rsidRDefault="00B262AD"/>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bookmarkStart w:id="14" w:name="_Toc382316226"/>
      <w:r>
        <w:t>Phase 2: Semi-Cooperating Mission Phase</w:t>
      </w:r>
      <w:bookmarkEnd w:id="14"/>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bookmarkStart w:id="15" w:name="_Toc382316227"/>
      <w:r>
        <w:t>Phase 3: Noncooperating Mission Phase</w:t>
      </w:r>
      <w:bookmarkEnd w:id="15"/>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bookmarkStart w:id="16" w:name="_Toc382316228"/>
      <w:r>
        <w:t>Phase 4: Extended Operations Phase</w:t>
      </w:r>
      <w:bookmarkEnd w:id="16"/>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bookmarkStart w:id="17" w:name="_Toc382316229"/>
      <w:r>
        <w:t>CONOPS-2: RPO Demonstration with Docking</w:t>
      </w:r>
      <w:bookmarkEnd w:id="17"/>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150EBC"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150EBC" w:rsidRDefault="00150EBC"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150EBC" w:rsidRDefault="00150EBC" w:rsidP="00150EBC">
                  <w:pPr>
                    <w:pStyle w:val="Caption"/>
                  </w:pPr>
                  <w:proofErr w:type="gramStart"/>
                  <w:r>
                    <w:rPr>
                      <w:b/>
                    </w:rPr>
                    <w:t xml:space="preserve">Figure </w:t>
                  </w:r>
                  <w:r w:rsidRPr="00150EBC">
                    <w:rPr>
                      <w:b/>
                    </w:rPr>
                    <w:fldChar w:fldCharType="begin"/>
                  </w:r>
                  <w:r w:rsidRPr="00150EBC">
                    <w:rPr>
                      <w:b/>
                    </w:rPr>
                    <w:instrText xml:space="preserve"> STYLEREF 1 \s </w:instrText>
                  </w:r>
                  <w:r w:rsidRPr="00150EBC">
                    <w:rPr>
                      <w:b/>
                    </w:rPr>
                    <w:fldChar w:fldCharType="separate"/>
                  </w:r>
                  <w:r w:rsidRPr="00150EBC">
                    <w:rPr>
                      <w:b/>
                      <w:noProof/>
                    </w:rPr>
                    <w:t>2</w:t>
                  </w:r>
                  <w:r w:rsidRPr="00150EBC">
                    <w:rPr>
                      <w:b/>
                    </w:rPr>
                    <w:fldChar w:fldCharType="end"/>
                  </w:r>
                  <w:r w:rsidRPr="00150EBC">
                    <w:rPr>
                      <w:b/>
                    </w:rPr>
                    <w:noBreakHyphen/>
                  </w:r>
                  <w:r w:rsidRPr="00150EBC">
                    <w:rPr>
                      <w:b/>
                    </w:rPr>
                    <w:fldChar w:fldCharType="begin"/>
                  </w:r>
                  <w:r w:rsidRPr="00150EBC">
                    <w:rPr>
                      <w:b/>
                    </w:rPr>
                    <w:instrText xml:space="preserve"> SEQ Figure \* ARABIC \s 1 </w:instrText>
                  </w:r>
                  <w:r w:rsidRPr="00150EBC">
                    <w:rPr>
                      <w:b/>
                    </w:rPr>
                    <w:fldChar w:fldCharType="separate"/>
                  </w:r>
                  <w:r w:rsidRPr="00150EBC">
                    <w:rPr>
                      <w:b/>
                      <w:noProof/>
                    </w:rPr>
                    <w:t>3</w:t>
                  </w:r>
                  <w:r w:rsidRPr="00150EBC">
                    <w:rPr>
                      <w:b/>
                    </w:rPr>
                    <w:fldChar w:fldCharType="end"/>
                  </w:r>
                  <w:r>
                    <w:rPr>
                      <w:b/>
                    </w:rPr>
                    <w:t>CONOPS-2 illustration.</w:t>
                  </w:r>
                  <w:proofErr w:type="gramEnd"/>
                  <w:r>
                    <w:rPr>
                      <w:b/>
                    </w:rPr>
                    <w:t xml:space="preserve"> </w:t>
                  </w:r>
                  <w:r>
                    <w:rPr>
                      <w:i w:val="0"/>
                    </w:rPr>
                    <w:t>The second CONOPS for the Rascal mission is almost identical to the first, with</w:t>
                  </w:r>
                  <w:r w:rsidR="00857AAB">
                    <w:rPr>
                      <w:i w:val="0"/>
                    </w:rPr>
                    <w:t xml:space="preserve"> </w:t>
                  </w:r>
                  <w:r>
                    <w:rPr>
                      <w:i w:val="0"/>
                    </w:rPr>
                    <w:t>the only difference being a docking maneuver that is performed at the end of Phase 1.</w:t>
                  </w:r>
                </w:p>
                <w:p w:rsidR="000C0491" w:rsidRDefault="000C0491"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C410E5">
      <w:pPr>
        <w:pStyle w:val="ListParagraph"/>
        <w:keepNext/>
        <w:widowControl w:val="0"/>
        <w:numPr>
          <w:ilvl w:val="1"/>
          <w:numId w:val="44"/>
        </w:numPr>
        <w:tabs>
          <w:tab w:val="left" w:pos="432"/>
        </w:tabs>
        <w:suppressAutoHyphens/>
        <w:spacing w:before="240" w:after="60" w:line="240" w:lineRule="auto"/>
        <w:outlineLvl w:val="0"/>
        <w:rPr>
          <w:rFonts w:ascii="Times New Roman" w:hAnsi="Times New Roman" w:cs="Times New Roman"/>
          <w:b/>
          <w:bCs/>
          <w:vanish/>
          <w:kern w:val="1"/>
          <w:sz w:val="28"/>
          <w:szCs w:val="32"/>
        </w:rPr>
      </w:pPr>
      <w:bookmarkStart w:id="18" w:name="_Toc382316230"/>
      <w:bookmarkEnd w:id="18"/>
    </w:p>
    <w:p w:rsidR="001149D8" w:rsidRDefault="001149D8" w:rsidP="00857AAB">
      <w:pPr>
        <w:pStyle w:val="Heading3"/>
        <w:tabs>
          <w:tab w:val="bar" w:pos="1080"/>
        </w:tabs>
        <w:ind w:left="360" w:firstLine="360"/>
        <w:rPr>
          <w:lang w:eastAsia="en-US" w:bidi="ar-SA"/>
        </w:rPr>
      </w:pPr>
      <w:bookmarkStart w:id="19" w:name="_Toc382316231"/>
      <w:r>
        <w:rPr>
          <w:lang w:eastAsia="en-US" w:bidi="ar-SA"/>
        </w:rPr>
        <w:t xml:space="preserve">Phase 0: </w:t>
      </w:r>
      <w:r w:rsidR="00C410E5">
        <w:rPr>
          <w:lang w:eastAsia="en-US" w:bidi="ar-SA"/>
        </w:rPr>
        <w:t>Launch to Checkout</w:t>
      </w:r>
      <w:bookmarkEnd w:id="19"/>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bookmarkStart w:id="20" w:name="_Toc382316232"/>
      <w:r>
        <w:rPr>
          <w:lang w:eastAsia="en-US" w:bidi="ar-SA"/>
        </w:rPr>
        <w:t>Phase 1: Fully Cooperating Mission Phase</w:t>
      </w:r>
      <w:bookmarkEnd w:id="20"/>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bookmarkStart w:id="21" w:name="_Toc382316233"/>
      <w:r>
        <w:rPr>
          <w:lang w:eastAsia="en-US" w:bidi="ar-SA"/>
        </w:rPr>
        <w:t>Phase 2: Semi-Cooperating Mission Phase</w:t>
      </w:r>
      <w:bookmarkEnd w:id="21"/>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bookmarkStart w:id="22" w:name="_Toc382316234"/>
      <w:r>
        <w:rPr>
          <w:lang w:eastAsia="en-US" w:bidi="ar-SA"/>
        </w:rPr>
        <w:t>Phase 3: Noncooperating Mission Phase</w:t>
      </w:r>
      <w:bookmarkEnd w:id="22"/>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bookmarkStart w:id="23" w:name="_Toc382316235"/>
      <w:r>
        <w:rPr>
          <w:lang w:eastAsia="en-US" w:bidi="ar-SA"/>
        </w:rPr>
        <w:t>Phase 4: Extended Operations</w:t>
      </w:r>
      <w:bookmarkEnd w:id="23"/>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Default="0065762B" w:rsidP="0065762B">
      <w:pPr>
        <w:pStyle w:val="BodyText"/>
        <w:jc w:val="both"/>
        <w:rPr>
          <w:sz w:val="22"/>
          <w:szCs w:val="22"/>
          <w:lang w:eastAsia="en-US" w:bidi="ar-SA"/>
        </w:rPr>
      </w:pPr>
    </w:p>
    <w:p w:rsidR="00B84E2B" w:rsidRDefault="00B84E2B" w:rsidP="00B84E2B">
      <w:pPr>
        <w:pStyle w:val="Heading1"/>
        <w:rPr>
          <w:lang w:eastAsia="en-US" w:bidi="ar-SA"/>
        </w:rPr>
      </w:pPr>
      <w:r>
        <w:rPr>
          <w:lang w:eastAsia="en-US" w:bidi="ar-SA"/>
        </w:rPr>
        <w:t>CONOPS Trade Study</w:t>
      </w:r>
    </w:p>
    <w:p w:rsidR="00B84E2B" w:rsidRPr="00B84E2B" w:rsidRDefault="00B84E2B" w:rsidP="00B84E2B">
      <w:pPr>
        <w:rPr>
          <w:lang w:eastAsia="en-US" w:bidi="ar-SA"/>
        </w:rPr>
      </w:pPr>
    </w:p>
    <w:p w:rsidR="00B262AD" w:rsidRPr="00825C30" w:rsidRDefault="00B262AD" w:rsidP="00825C30">
      <w:pPr>
        <w:spacing w:after="120"/>
        <w:jc w:val="both"/>
        <w:rPr>
          <w:sz w:val="22"/>
          <w:szCs w:val="22"/>
        </w:rPr>
      </w:pPr>
    </w:p>
    <w:p w:rsidR="0078639D" w:rsidRPr="0078639D" w:rsidRDefault="0078639D" w:rsidP="0078639D"/>
    <w:p w:rsidR="00C0771F" w:rsidRPr="00C0771F" w:rsidRDefault="00C0771F" w:rsidP="00C0771F"/>
    <w:p w:rsidR="00C0771F" w:rsidRPr="00C0771F" w:rsidRDefault="00C0771F" w:rsidP="00C0771F"/>
    <w:sectPr w:rsidR="00C0771F" w:rsidRPr="00C0771F" w:rsidSect="00EB0616">
      <w:headerReference w:type="default" r:id="rId17"/>
      <w:footerReference w:type="default" r:id="rId18"/>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AD3" w:rsidRDefault="00463AD3">
      <w:r>
        <w:separator/>
      </w:r>
    </w:p>
  </w:endnote>
  <w:endnote w:type="continuationSeparator" w:id="0">
    <w:p w:rsidR="00463AD3" w:rsidRDefault="00463A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5D" w:rsidRPr="00F70A50" w:rsidRDefault="00DF6158" w:rsidP="00F70A50">
    <w:pPr>
      <w:pStyle w:val="Header"/>
      <w:rPr>
        <w:b/>
      </w:rPr>
    </w:pPr>
    <w:sdt>
      <w:sdtPr>
        <w:rPr>
          <w:b/>
        </w:rPr>
        <w:id w:val="-2134693748"/>
        <w:text/>
      </w:sdtPr>
      <w:sdtContent>
        <w:r w:rsidR="00701008">
          <w:rPr>
            <w:b/>
          </w:rPr>
          <w:t>RCL-O-CMQA3</w:t>
        </w:r>
      </w:sdtContent>
    </w:sdt>
    <w:r w:rsidR="00F5705D" w:rsidRPr="00F70A50">
      <w:rPr>
        <w:b/>
      </w:rPr>
      <w:tab/>
    </w:r>
    <w:r w:rsidR="00F5705D" w:rsidRPr="00F70A50">
      <w:rPr>
        <w:b/>
      </w:rPr>
      <w:tab/>
      <w:t xml:space="preserve">Page </w:t>
    </w:r>
    <w:r w:rsidRPr="00F70A50">
      <w:rPr>
        <w:b/>
      </w:rPr>
      <w:fldChar w:fldCharType="begin"/>
    </w:r>
    <w:r w:rsidR="00F5705D" w:rsidRPr="00F70A50">
      <w:rPr>
        <w:b/>
      </w:rPr>
      <w:instrText xml:space="preserve"> PAGE </w:instrText>
    </w:r>
    <w:r w:rsidRPr="00F70A50">
      <w:rPr>
        <w:b/>
      </w:rPr>
      <w:fldChar w:fldCharType="separate"/>
    </w:r>
    <w:r w:rsidR="00B84E2B">
      <w:rPr>
        <w:b/>
        <w:noProof/>
      </w:rPr>
      <w:t>10</w:t>
    </w:r>
    <w:r w:rsidRPr="00F70A50">
      <w:rPr>
        <w:b/>
      </w:rPr>
      <w:fldChar w:fldCharType="end"/>
    </w:r>
    <w:r w:rsidR="00F5705D" w:rsidRPr="00F70A50">
      <w:rPr>
        <w:b/>
      </w:rPr>
      <w:t xml:space="preserve"> of </w:t>
    </w:r>
    <w:r w:rsidRPr="00F70A50">
      <w:rPr>
        <w:b/>
      </w:rPr>
      <w:fldChar w:fldCharType="begin"/>
    </w:r>
    <w:r w:rsidR="00F5705D" w:rsidRPr="00F70A50">
      <w:rPr>
        <w:b/>
      </w:rPr>
      <w:instrText xml:space="preserve"> NUMPAGES  </w:instrText>
    </w:r>
    <w:r w:rsidRPr="00F70A50">
      <w:rPr>
        <w:b/>
      </w:rPr>
      <w:fldChar w:fldCharType="separate"/>
    </w:r>
    <w:r w:rsidR="00B84E2B">
      <w:rPr>
        <w:b/>
        <w:noProof/>
      </w:rPr>
      <w:t>10</w:t>
    </w:r>
    <w:r w:rsidRPr="00F70A50">
      <w:rPr>
        <w:b/>
      </w:rPr>
      <w:fldChar w:fldCharType="end"/>
    </w:r>
  </w:p>
  <w:p w:rsidR="00F5705D" w:rsidRPr="00F70A50" w:rsidRDefault="00F5705D" w:rsidP="00F70A50">
    <w:pPr>
      <w:pStyle w:val="Header"/>
      <w:rPr>
        <w:b/>
      </w:rPr>
    </w:pPr>
    <w:r w:rsidRPr="00F70A50">
      <w:rPr>
        <w:b/>
      </w:rPr>
      <w:t xml:space="preserve">Last Updated </w:t>
    </w:r>
    <w:r w:rsidR="00DF6158" w:rsidRPr="00F70A50">
      <w:rPr>
        <w:b/>
      </w:rPr>
      <w:fldChar w:fldCharType="begin"/>
    </w:r>
    <w:r w:rsidRPr="00F70A50">
      <w:rPr>
        <w:b/>
      </w:rPr>
      <w:instrText xml:space="preserve"> DATE \@ "d MMMM yyyy" </w:instrText>
    </w:r>
    <w:r w:rsidR="00DF6158" w:rsidRPr="00F70A50">
      <w:rPr>
        <w:b/>
      </w:rPr>
      <w:fldChar w:fldCharType="separate"/>
    </w:r>
    <w:r w:rsidR="004006A0">
      <w:rPr>
        <w:b/>
        <w:noProof/>
      </w:rPr>
      <w:t>11 March 2014</w:t>
    </w:r>
    <w:r w:rsidR="00DF6158"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AD3" w:rsidRDefault="00463AD3">
      <w:r>
        <w:separator/>
      </w:r>
    </w:p>
  </w:footnote>
  <w:footnote w:type="continuationSeparator" w:id="0">
    <w:p w:rsidR="00463AD3" w:rsidRDefault="00463A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F5705D" w:rsidRDefault="00701008"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7">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941"/>
    <w:multiLevelType w:val="hybridMultilevel"/>
    <w:tmpl w:val="C890B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0">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4">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8">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0">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063889"/>
    <w:multiLevelType w:val="hybridMultilevel"/>
    <w:tmpl w:val="23060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3"/>
  </w:num>
  <w:num w:numId="17">
    <w:abstractNumId w:val="36"/>
  </w:num>
  <w:num w:numId="18">
    <w:abstractNumId w:val="24"/>
  </w:num>
  <w:num w:numId="19">
    <w:abstractNumId w:val="37"/>
  </w:num>
  <w:num w:numId="20">
    <w:abstractNumId w:val="18"/>
  </w:num>
  <w:num w:numId="21">
    <w:abstractNumId w:val="26"/>
  </w:num>
  <w:num w:numId="22">
    <w:abstractNumId w:val="16"/>
  </w:num>
  <w:num w:numId="23">
    <w:abstractNumId w:val="21"/>
  </w:num>
  <w:num w:numId="24">
    <w:abstractNumId w:val="46"/>
  </w:num>
  <w:num w:numId="25">
    <w:abstractNumId w:val="17"/>
  </w:num>
  <w:num w:numId="26">
    <w:abstractNumId w:val="33"/>
  </w:num>
  <w:num w:numId="27">
    <w:abstractNumId w:val="45"/>
  </w:num>
  <w:num w:numId="28">
    <w:abstractNumId w:val="34"/>
  </w:num>
  <w:num w:numId="29">
    <w:abstractNumId w:val="32"/>
  </w:num>
  <w:num w:numId="30">
    <w:abstractNumId w:val="29"/>
  </w:num>
  <w:num w:numId="31">
    <w:abstractNumId w:val="20"/>
  </w:num>
  <w:num w:numId="32">
    <w:abstractNumId w:val="25"/>
  </w:num>
  <w:num w:numId="33">
    <w:abstractNumId w:val="27"/>
  </w:num>
  <w:num w:numId="34">
    <w:abstractNumId w:val="31"/>
  </w:num>
  <w:num w:numId="35">
    <w:abstractNumId w:val="19"/>
  </w:num>
  <w:num w:numId="36">
    <w:abstractNumId w:val="23"/>
  </w:num>
  <w:num w:numId="37">
    <w:abstractNumId w:val="35"/>
  </w:num>
  <w:num w:numId="38">
    <w:abstractNumId w:val="44"/>
  </w:num>
  <w:num w:numId="39">
    <w:abstractNumId w:val="22"/>
  </w:num>
  <w:num w:numId="40">
    <w:abstractNumId w:val="40"/>
  </w:num>
  <w:num w:numId="41">
    <w:abstractNumId w:val="39"/>
  </w:num>
  <w:num w:numId="42">
    <w:abstractNumId w:val="30"/>
  </w:num>
  <w:num w:numId="43">
    <w:abstractNumId w:val="41"/>
  </w:num>
  <w:num w:numId="44">
    <w:abstractNumId w:val="38"/>
  </w:num>
  <w:num w:numId="45">
    <w:abstractNumId w:val="42"/>
  </w:num>
  <w:num w:numId="46">
    <w:abstractNumId w:val="15"/>
  </w:num>
  <w:num w:numId="47">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360"/>
  <w:characterSpacingControl w:val="doNotCompress"/>
  <w:hdrShapeDefaults>
    <o:shapedefaults v:ext="edit" spidmax="14338">
      <o:colormenu v:ext="edit" fillcolor="none" strokecolor="none"/>
    </o:shapedefaults>
  </w:hdrShapeDefaults>
  <w:footnotePr>
    <w:footnote w:id="-1"/>
    <w:footnote w:id="0"/>
  </w:footnotePr>
  <w:endnotePr>
    <w:endnote w:id="-1"/>
    <w:endnote w:id="0"/>
  </w:endnotePr>
  <w:compat/>
  <w:rsids>
    <w:rsidRoot w:val="002777E5"/>
    <w:rsid w:val="000055CE"/>
    <w:rsid w:val="00007AA8"/>
    <w:rsid w:val="0001284E"/>
    <w:rsid w:val="000131A9"/>
    <w:rsid w:val="00013F87"/>
    <w:rsid w:val="000215E6"/>
    <w:rsid w:val="00050BBE"/>
    <w:rsid w:val="000601B4"/>
    <w:rsid w:val="00061FAB"/>
    <w:rsid w:val="00070B25"/>
    <w:rsid w:val="00074E87"/>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E0F"/>
    <w:rsid w:val="001B2443"/>
    <w:rsid w:val="001B3AC6"/>
    <w:rsid w:val="001B697D"/>
    <w:rsid w:val="001E16F0"/>
    <w:rsid w:val="001E40F6"/>
    <w:rsid w:val="001E590E"/>
    <w:rsid w:val="002115F0"/>
    <w:rsid w:val="00213CA3"/>
    <w:rsid w:val="00225772"/>
    <w:rsid w:val="0023055D"/>
    <w:rsid w:val="002319C0"/>
    <w:rsid w:val="00244CF6"/>
    <w:rsid w:val="00245641"/>
    <w:rsid w:val="002625BA"/>
    <w:rsid w:val="0026660B"/>
    <w:rsid w:val="00267D11"/>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542EB"/>
    <w:rsid w:val="00372C0A"/>
    <w:rsid w:val="00374C90"/>
    <w:rsid w:val="0039561C"/>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478C3"/>
    <w:rsid w:val="00463AD3"/>
    <w:rsid w:val="00484738"/>
    <w:rsid w:val="004B0D55"/>
    <w:rsid w:val="004E66BF"/>
    <w:rsid w:val="004F68DF"/>
    <w:rsid w:val="0054685A"/>
    <w:rsid w:val="00550471"/>
    <w:rsid w:val="005526FD"/>
    <w:rsid w:val="0055329A"/>
    <w:rsid w:val="0056089F"/>
    <w:rsid w:val="005631D5"/>
    <w:rsid w:val="00566033"/>
    <w:rsid w:val="00570F1F"/>
    <w:rsid w:val="00581E0E"/>
    <w:rsid w:val="005A7170"/>
    <w:rsid w:val="005B2A6C"/>
    <w:rsid w:val="005D2232"/>
    <w:rsid w:val="005E1922"/>
    <w:rsid w:val="005E42F6"/>
    <w:rsid w:val="00622E39"/>
    <w:rsid w:val="00635A77"/>
    <w:rsid w:val="006372B9"/>
    <w:rsid w:val="00653823"/>
    <w:rsid w:val="00654CE4"/>
    <w:rsid w:val="0065762B"/>
    <w:rsid w:val="006621E5"/>
    <w:rsid w:val="00681D19"/>
    <w:rsid w:val="00687DFA"/>
    <w:rsid w:val="006B0105"/>
    <w:rsid w:val="006B19D8"/>
    <w:rsid w:val="006B5130"/>
    <w:rsid w:val="006D6C92"/>
    <w:rsid w:val="006E17C9"/>
    <w:rsid w:val="006E3BA5"/>
    <w:rsid w:val="006E6A8C"/>
    <w:rsid w:val="006F57F3"/>
    <w:rsid w:val="00701008"/>
    <w:rsid w:val="00731697"/>
    <w:rsid w:val="007317DC"/>
    <w:rsid w:val="00746A5B"/>
    <w:rsid w:val="00747DE0"/>
    <w:rsid w:val="00753CF5"/>
    <w:rsid w:val="00760D07"/>
    <w:rsid w:val="00765DD3"/>
    <w:rsid w:val="0078639D"/>
    <w:rsid w:val="007A4A53"/>
    <w:rsid w:val="007B0B70"/>
    <w:rsid w:val="007B5DD7"/>
    <w:rsid w:val="007B6D14"/>
    <w:rsid w:val="007C0336"/>
    <w:rsid w:val="007C63BF"/>
    <w:rsid w:val="007D7881"/>
    <w:rsid w:val="007E09F9"/>
    <w:rsid w:val="007F0E71"/>
    <w:rsid w:val="00800076"/>
    <w:rsid w:val="00802D1D"/>
    <w:rsid w:val="00804D6E"/>
    <w:rsid w:val="00807763"/>
    <w:rsid w:val="00825C30"/>
    <w:rsid w:val="00825C6A"/>
    <w:rsid w:val="00825D1B"/>
    <w:rsid w:val="00831837"/>
    <w:rsid w:val="00840786"/>
    <w:rsid w:val="00857AAB"/>
    <w:rsid w:val="00875CF4"/>
    <w:rsid w:val="00875D6B"/>
    <w:rsid w:val="00876EA2"/>
    <w:rsid w:val="008C1CF3"/>
    <w:rsid w:val="008C4451"/>
    <w:rsid w:val="008C5CF5"/>
    <w:rsid w:val="008D3B8E"/>
    <w:rsid w:val="008D5644"/>
    <w:rsid w:val="008E0B3D"/>
    <w:rsid w:val="008E466B"/>
    <w:rsid w:val="008E470C"/>
    <w:rsid w:val="008E73D1"/>
    <w:rsid w:val="008F4C8D"/>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E28A2"/>
    <w:rsid w:val="009E6168"/>
    <w:rsid w:val="00A000AE"/>
    <w:rsid w:val="00A05923"/>
    <w:rsid w:val="00A16DD5"/>
    <w:rsid w:val="00A43496"/>
    <w:rsid w:val="00A55067"/>
    <w:rsid w:val="00A729C7"/>
    <w:rsid w:val="00A82D1F"/>
    <w:rsid w:val="00A85A9E"/>
    <w:rsid w:val="00AA45F4"/>
    <w:rsid w:val="00AB20E4"/>
    <w:rsid w:val="00AB3EA2"/>
    <w:rsid w:val="00AB5E72"/>
    <w:rsid w:val="00AB6D50"/>
    <w:rsid w:val="00AC4846"/>
    <w:rsid w:val="00AD280F"/>
    <w:rsid w:val="00AF3C96"/>
    <w:rsid w:val="00B262AD"/>
    <w:rsid w:val="00B26C72"/>
    <w:rsid w:val="00B378C3"/>
    <w:rsid w:val="00B5200C"/>
    <w:rsid w:val="00B66D69"/>
    <w:rsid w:val="00B77AB4"/>
    <w:rsid w:val="00B84E2B"/>
    <w:rsid w:val="00BA262B"/>
    <w:rsid w:val="00BB1064"/>
    <w:rsid w:val="00BB1CE0"/>
    <w:rsid w:val="00BC43DB"/>
    <w:rsid w:val="00BD55AE"/>
    <w:rsid w:val="00BE2FEB"/>
    <w:rsid w:val="00BE7355"/>
    <w:rsid w:val="00BE7A47"/>
    <w:rsid w:val="00C0771F"/>
    <w:rsid w:val="00C13034"/>
    <w:rsid w:val="00C15AC7"/>
    <w:rsid w:val="00C25296"/>
    <w:rsid w:val="00C32831"/>
    <w:rsid w:val="00C34211"/>
    <w:rsid w:val="00C37F66"/>
    <w:rsid w:val="00C410E5"/>
    <w:rsid w:val="00C44BB4"/>
    <w:rsid w:val="00C47F17"/>
    <w:rsid w:val="00C57E29"/>
    <w:rsid w:val="00C64A99"/>
    <w:rsid w:val="00C66B82"/>
    <w:rsid w:val="00C8367E"/>
    <w:rsid w:val="00C87919"/>
    <w:rsid w:val="00C90611"/>
    <w:rsid w:val="00C947EB"/>
    <w:rsid w:val="00C9589E"/>
    <w:rsid w:val="00CA7E00"/>
    <w:rsid w:val="00CC34DE"/>
    <w:rsid w:val="00CC42C0"/>
    <w:rsid w:val="00CC6BE1"/>
    <w:rsid w:val="00CD051C"/>
    <w:rsid w:val="00CD4787"/>
    <w:rsid w:val="00CD58D4"/>
    <w:rsid w:val="00CD638B"/>
    <w:rsid w:val="00CE5557"/>
    <w:rsid w:val="00CF2D5E"/>
    <w:rsid w:val="00D0235B"/>
    <w:rsid w:val="00D17533"/>
    <w:rsid w:val="00D37D60"/>
    <w:rsid w:val="00D431FF"/>
    <w:rsid w:val="00D56A22"/>
    <w:rsid w:val="00D64D3D"/>
    <w:rsid w:val="00D73B15"/>
    <w:rsid w:val="00D746C6"/>
    <w:rsid w:val="00D93434"/>
    <w:rsid w:val="00D93AEE"/>
    <w:rsid w:val="00DA3B00"/>
    <w:rsid w:val="00DA7AD5"/>
    <w:rsid w:val="00DB1777"/>
    <w:rsid w:val="00DB32B2"/>
    <w:rsid w:val="00DB6091"/>
    <w:rsid w:val="00DB61B4"/>
    <w:rsid w:val="00DC1934"/>
    <w:rsid w:val="00DC1F9E"/>
    <w:rsid w:val="00DE1A8C"/>
    <w:rsid w:val="00DE2C78"/>
    <w:rsid w:val="00DE51FF"/>
    <w:rsid w:val="00DF6158"/>
    <w:rsid w:val="00E137D1"/>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E065D"/>
    <w:rsid w:val="00F13F3E"/>
    <w:rsid w:val="00F31AD7"/>
    <w:rsid w:val="00F47233"/>
    <w:rsid w:val="00F5705D"/>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44"/>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44"/>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44"/>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mailto:nrichar8@slu.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D3D54-FAC1-4BD7-B419-BDC5DAA7A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10</Pages>
  <Words>2957</Words>
  <Characters>16857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19775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11</cp:revision>
  <cp:lastPrinted>2013-07-09T02:34:00Z</cp:lastPrinted>
  <dcterms:created xsi:type="dcterms:W3CDTF">2014-03-05T01:43:00Z</dcterms:created>
  <dcterms:modified xsi:type="dcterms:W3CDTF">2014-03-11T21:00:00Z</dcterms:modified>
</cp:coreProperties>
</file>